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908" w:rsidRDefault="00645908">
      <w:pPr>
        <w:spacing w:before="4" w:line="160" w:lineRule="exact"/>
        <w:rPr>
          <w:sz w:val="16"/>
          <w:szCs w:val="16"/>
        </w:rPr>
      </w:pPr>
    </w:p>
    <w:p w:rsidR="00645908" w:rsidRDefault="00F85609">
      <w:pPr>
        <w:spacing w:before="23"/>
        <w:ind w:left="120"/>
        <w:rPr>
          <w:rFonts w:ascii="Tahoma" w:eastAsia="Tahoma" w:hAnsi="Tahoma" w:cs="Tahoma"/>
          <w:sz w:val="23"/>
          <w:szCs w:val="23"/>
        </w:rPr>
      </w:pPr>
      <w:r>
        <w:pict>
          <v:group id="_x0000_s1517" style="position:absolute;left:0;text-align:left;margin-left:69.05pt;margin-top:15.95pt;width:442pt;height:4.55pt;z-index:-1850;mso-position-horizontal-relative:page" coordorigin="1381,319" coordsize="8840,91">
            <v:shape id="_x0000_s1519" style="position:absolute;left:1412;top:379;width:8778;height:0" coordorigin="1412,379" coordsize="8778,0" path="m1412,379r8778,e" filled="f" strokecolor="#333" strokeweight="3.1pt">
              <v:path arrowok="t"/>
            </v:shape>
            <v:shape id="_x0000_s1518" style="position:absolute;left:1412;top:328;width:8778;height:0" coordorigin="1412,328" coordsize="8778,0" path="m1412,328r8778,e" filled="f" strokecolor="#333" strokeweight=".82pt">
              <v:path arrowok="t"/>
            </v:shape>
            <w10:wrap anchorx="page"/>
          </v:group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16" type="#_x0000_t75" style="position:absolute;left:0;text-align:left;margin-left:517.5pt;margin-top:20.15pt;width:45.75pt;height:45.75pt;z-index:-1849;mso-position-horizontal-relative:page;mso-position-vertical-relative:page">
            <v:imagedata r:id="rId7" o:title=""/>
            <w10:wrap anchorx="page" anchory="page"/>
          </v:shape>
        </w:pict>
      </w:r>
      <w:r w:rsidR="002E0EAF">
        <w:rPr>
          <w:rFonts w:ascii="Tahoma" w:eastAsia="Tahoma" w:hAnsi="Tahoma" w:cs="Tahoma"/>
          <w:b/>
          <w:sz w:val="23"/>
          <w:szCs w:val="23"/>
        </w:rPr>
        <w:t>ĐẠI</w:t>
      </w:r>
      <w:r w:rsidR="002E0EAF">
        <w:rPr>
          <w:rFonts w:ascii="Tahoma" w:eastAsia="Tahoma" w:hAnsi="Tahoma" w:cs="Tahoma"/>
          <w:b/>
          <w:spacing w:val="-22"/>
          <w:sz w:val="23"/>
          <w:szCs w:val="23"/>
        </w:rPr>
        <w:t xml:space="preserve"> </w:t>
      </w:r>
      <w:r w:rsidR="002E0EAF">
        <w:rPr>
          <w:rFonts w:ascii="Tahoma" w:eastAsia="Tahoma" w:hAnsi="Tahoma" w:cs="Tahoma"/>
          <w:b/>
          <w:spacing w:val="-1"/>
          <w:sz w:val="23"/>
          <w:szCs w:val="23"/>
        </w:rPr>
        <w:t>H</w:t>
      </w:r>
      <w:r w:rsidR="002E0EAF">
        <w:rPr>
          <w:rFonts w:ascii="Tahoma" w:eastAsia="Tahoma" w:hAnsi="Tahoma" w:cs="Tahoma"/>
          <w:b/>
          <w:sz w:val="23"/>
          <w:szCs w:val="23"/>
        </w:rPr>
        <w:t>ỌC</w:t>
      </w:r>
      <w:r w:rsidR="002E0EAF">
        <w:rPr>
          <w:rFonts w:ascii="Tahoma" w:eastAsia="Tahoma" w:hAnsi="Tahoma" w:cs="Tahoma"/>
          <w:b/>
          <w:spacing w:val="-27"/>
          <w:sz w:val="23"/>
          <w:szCs w:val="23"/>
        </w:rPr>
        <w:t xml:space="preserve"> </w:t>
      </w:r>
      <w:r w:rsidR="002E0EAF">
        <w:rPr>
          <w:rFonts w:ascii="Tahoma" w:eastAsia="Tahoma" w:hAnsi="Tahoma" w:cs="Tahoma"/>
          <w:b/>
          <w:w w:val="95"/>
          <w:sz w:val="23"/>
          <w:szCs w:val="23"/>
        </w:rPr>
        <w:t>K</w:t>
      </w:r>
      <w:r w:rsidR="002E0EAF">
        <w:rPr>
          <w:rFonts w:ascii="Tahoma" w:eastAsia="Tahoma" w:hAnsi="Tahoma" w:cs="Tahoma"/>
          <w:b/>
          <w:spacing w:val="-3"/>
          <w:w w:val="95"/>
          <w:sz w:val="23"/>
          <w:szCs w:val="23"/>
        </w:rPr>
        <w:t>H</w:t>
      </w:r>
      <w:r w:rsidR="002E0EAF">
        <w:rPr>
          <w:rFonts w:ascii="Tahoma" w:eastAsia="Tahoma" w:hAnsi="Tahoma" w:cs="Tahoma"/>
          <w:b/>
          <w:w w:val="95"/>
          <w:sz w:val="23"/>
          <w:szCs w:val="23"/>
        </w:rPr>
        <w:t>OA</w:t>
      </w:r>
      <w:r w:rsidR="002E0EAF">
        <w:rPr>
          <w:rFonts w:ascii="Tahoma" w:eastAsia="Tahoma" w:hAnsi="Tahoma" w:cs="Tahoma"/>
          <w:b/>
          <w:spacing w:val="8"/>
          <w:w w:val="95"/>
          <w:sz w:val="23"/>
          <w:szCs w:val="23"/>
        </w:rPr>
        <w:t xml:space="preserve"> </w:t>
      </w:r>
      <w:r w:rsidR="002E0EAF">
        <w:rPr>
          <w:rFonts w:ascii="Tahoma" w:eastAsia="Tahoma" w:hAnsi="Tahoma" w:cs="Tahoma"/>
          <w:b/>
          <w:w w:val="95"/>
          <w:sz w:val="23"/>
          <w:szCs w:val="23"/>
        </w:rPr>
        <w:t>HỌC</w:t>
      </w:r>
      <w:r w:rsidR="002E0EAF">
        <w:rPr>
          <w:rFonts w:ascii="Tahoma" w:eastAsia="Tahoma" w:hAnsi="Tahoma" w:cs="Tahoma"/>
          <w:b/>
          <w:spacing w:val="1"/>
          <w:w w:val="95"/>
          <w:sz w:val="23"/>
          <w:szCs w:val="23"/>
        </w:rPr>
        <w:t xml:space="preserve"> </w:t>
      </w:r>
      <w:r w:rsidR="002E0EAF">
        <w:rPr>
          <w:rFonts w:ascii="Tahoma" w:eastAsia="Tahoma" w:hAnsi="Tahoma" w:cs="Tahoma"/>
          <w:b/>
          <w:sz w:val="23"/>
          <w:szCs w:val="23"/>
        </w:rPr>
        <w:t>TỰ</w:t>
      </w:r>
      <w:r w:rsidR="002E0EAF">
        <w:rPr>
          <w:rFonts w:ascii="Tahoma" w:eastAsia="Tahoma" w:hAnsi="Tahoma" w:cs="Tahoma"/>
          <w:b/>
          <w:spacing w:val="-17"/>
          <w:sz w:val="23"/>
          <w:szCs w:val="23"/>
        </w:rPr>
        <w:t xml:space="preserve"> </w:t>
      </w:r>
      <w:r w:rsidR="002E0EAF">
        <w:rPr>
          <w:rFonts w:ascii="Tahoma" w:eastAsia="Tahoma" w:hAnsi="Tahoma" w:cs="Tahoma"/>
          <w:b/>
          <w:w w:val="96"/>
          <w:sz w:val="23"/>
          <w:szCs w:val="23"/>
        </w:rPr>
        <w:t>NH</w:t>
      </w:r>
      <w:r w:rsidR="002E0EAF">
        <w:rPr>
          <w:rFonts w:ascii="Tahoma" w:eastAsia="Tahoma" w:hAnsi="Tahoma" w:cs="Tahoma"/>
          <w:b/>
          <w:spacing w:val="-2"/>
          <w:w w:val="96"/>
          <w:sz w:val="23"/>
          <w:szCs w:val="23"/>
        </w:rPr>
        <w:t>I</w:t>
      </w:r>
      <w:r w:rsidR="002E0EAF">
        <w:rPr>
          <w:rFonts w:ascii="Tahoma" w:eastAsia="Tahoma" w:hAnsi="Tahoma" w:cs="Tahoma"/>
          <w:b/>
          <w:spacing w:val="1"/>
          <w:w w:val="96"/>
          <w:sz w:val="23"/>
          <w:szCs w:val="23"/>
        </w:rPr>
        <w:t>Ê</w:t>
      </w:r>
      <w:r w:rsidR="002E0EAF">
        <w:rPr>
          <w:rFonts w:ascii="Tahoma" w:eastAsia="Tahoma" w:hAnsi="Tahoma" w:cs="Tahoma"/>
          <w:b/>
          <w:w w:val="96"/>
          <w:sz w:val="23"/>
          <w:szCs w:val="23"/>
        </w:rPr>
        <w:t>N</w:t>
      </w:r>
      <w:r w:rsidR="002E0EAF">
        <w:rPr>
          <w:rFonts w:ascii="Tahoma" w:eastAsia="Tahoma" w:hAnsi="Tahoma" w:cs="Tahoma"/>
          <w:b/>
          <w:spacing w:val="1"/>
          <w:w w:val="96"/>
          <w:sz w:val="23"/>
          <w:szCs w:val="23"/>
        </w:rPr>
        <w:t xml:space="preserve"> </w:t>
      </w:r>
      <w:r w:rsidR="002E0EAF">
        <w:rPr>
          <w:rFonts w:ascii="Tahoma" w:eastAsia="Tahoma" w:hAnsi="Tahoma" w:cs="Tahoma"/>
          <w:b/>
          <w:sz w:val="23"/>
          <w:szCs w:val="23"/>
        </w:rPr>
        <w:t>T</w:t>
      </w:r>
      <w:r w:rsidR="002E0EAF">
        <w:rPr>
          <w:rFonts w:ascii="Tahoma" w:eastAsia="Tahoma" w:hAnsi="Tahoma" w:cs="Tahoma"/>
          <w:b/>
          <w:spacing w:val="-2"/>
          <w:sz w:val="23"/>
          <w:szCs w:val="23"/>
        </w:rPr>
        <w:t>P</w:t>
      </w:r>
      <w:r w:rsidR="002E0EAF">
        <w:rPr>
          <w:rFonts w:ascii="Tahoma" w:eastAsia="Tahoma" w:hAnsi="Tahoma" w:cs="Tahoma"/>
          <w:b/>
          <w:sz w:val="23"/>
          <w:szCs w:val="23"/>
        </w:rPr>
        <w:t>.H</w:t>
      </w:r>
      <w:r w:rsidR="002E0EAF">
        <w:rPr>
          <w:rFonts w:ascii="Tahoma" w:eastAsia="Tahoma" w:hAnsi="Tahoma" w:cs="Tahoma"/>
          <w:b/>
          <w:spacing w:val="-1"/>
          <w:sz w:val="23"/>
          <w:szCs w:val="23"/>
        </w:rPr>
        <w:t>C</w:t>
      </w:r>
      <w:r w:rsidR="002E0EAF">
        <w:rPr>
          <w:rFonts w:ascii="Tahoma" w:eastAsia="Tahoma" w:hAnsi="Tahoma" w:cs="Tahoma"/>
          <w:b/>
          <w:sz w:val="23"/>
          <w:szCs w:val="23"/>
        </w:rPr>
        <w:t>M</w:t>
      </w:r>
    </w:p>
    <w:p w:rsidR="00645908" w:rsidRDefault="00645908">
      <w:pPr>
        <w:spacing w:before="7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17" w:line="240" w:lineRule="exact"/>
        <w:rPr>
          <w:sz w:val="24"/>
          <w:szCs w:val="24"/>
        </w:rPr>
      </w:pPr>
    </w:p>
    <w:p w:rsidR="00645908" w:rsidRDefault="002E0EAF">
      <w:pPr>
        <w:spacing w:line="780" w:lineRule="exact"/>
        <w:ind w:left="1328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b/>
          <w:position w:val="-2"/>
          <w:sz w:val="72"/>
          <w:szCs w:val="72"/>
        </w:rPr>
        <w:t xml:space="preserve">TÀI </w:t>
      </w:r>
      <w:r>
        <w:rPr>
          <w:rFonts w:ascii="Arial" w:eastAsia="Arial" w:hAnsi="Arial" w:cs="Arial"/>
          <w:b/>
          <w:spacing w:val="-2"/>
          <w:position w:val="-2"/>
          <w:sz w:val="72"/>
          <w:szCs w:val="72"/>
        </w:rPr>
        <w:t>L</w:t>
      </w:r>
      <w:r>
        <w:rPr>
          <w:rFonts w:ascii="Arial" w:eastAsia="Arial" w:hAnsi="Arial" w:cs="Arial"/>
          <w:b/>
          <w:position w:val="-2"/>
          <w:sz w:val="72"/>
          <w:szCs w:val="72"/>
        </w:rPr>
        <w:t>IỆU</w:t>
      </w:r>
      <w:r>
        <w:rPr>
          <w:rFonts w:ascii="Arial" w:eastAsia="Arial" w:hAnsi="Arial" w:cs="Arial"/>
          <w:b/>
          <w:spacing w:val="2"/>
          <w:position w:val="-2"/>
          <w:sz w:val="72"/>
          <w:szCs w:val="72"/>
        </w:rPr>
        <w:t xml:space="preserve"> </w:t>
      </w:r>
      <w:r>
        <w:rPr>
          <w:rFonts w:ascii="Arial" w:eastAsia="Arial" w:hAnsi="Arial" w:cs="Arial"/>
          <w:b/>
          <w:spacing w:val="-1"/>
          <w:position w:val="-2"/>
          <w:sz w:val="72"/>
          <w:szCs w:val="72"/>
        </w:rPr>
        <w:t>G</w:t>
      </w:r>
      <w:r>
        <w:rPr>
          <w:rFonts w:ascii="Arial" w:eastAsia="Arial" w:hAnsi="Arial" w:cs="Arial"/>
          <w:b/>
          <w:spacing w:val="2"/>
          <w:position w:val="-2"/>
          <w:sz w:val="72"/>
          <w:szCs w:val="72"/>
        </w:rPr>
        <w:t>I</w:t>
      </w:r>
      <w:r>
        <w:rPr>
          <w:rFonts w:ascii="Arial" w:eastAsia="Arial" w:hAnsi="Arial" w:cs="Arial"/>
          <w:b/>
          <w:spacing w:val="1"/>
          <w:position w:val="-2"/>
          <w:sz w:val="72"/>
          <w:szCs w:val="72"/>
        </w:rPr>
        <w:t>Ả</w:t>
      </w:r>
      <w:r>
        <w:rPr>
          <w:rFonts w:ascii="Arial" w:eastAsia="Arial" w:hAnsi="Arial" w:cs="Arial"/>
          <w:b/>
          <w:position w:val="-2"/>
          <w:sz w:val="72"/>
          <w:szCs w:val="72"/>
        </w:rPr>
        <w:t>NG D</w:t>
      </w:r>
      <w:r>
        <w:rPr>
          <w:rFonts w:ascii="Arial" w:eastAsia="Arial" w:hAnsi="Arial" w:cs="Arial"/>
          <w:b/>
          <w:spacing w:val="2"/>
          <w:position w:val="-2"/>
          <w:sz w:val="72"/>
          <w:szCs w:val="72"/>
        </w:rPr>
        <w:t>Ạ</w:t>
      </w:r>
      <w:r>
        <w:rPr>
          <w:rFonts w:ascii="Arial" w:eastAsia="Arial" w:hAnsi="Arial" w:cs="Arial"/>
          <w:b/>
          <w:position w:val="-2"/>
          <w:sz w:val="72"/>
          <w:szCs w:val="72"/>
        </w:rPr>
        <w:t>Y</w:t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11" w:line="220" w:lineRule="exact"/>
        <w:rPr>
          <w:sz w:val="22"/>
          <w:szCs w:val="22"/>
        </w:rPr>
      </w:pPr>
    </w:p>
    <w:p w:rsidR="00645908" w:rsidRDefault="00F85609">
      <w:pPr>
        <w:spacing w:line="580" w:lineRule="exact"/>
        <w:ind w:left="4308" w:right="1341"/>
        <w:jc w:val="center"/>
        <w:rPr>
          <w:rFonts w:ascii="Tahoma" w:eastAsia="Tahoma" w:hAnsi="Tahoma" w:cs="Tahoma"/>
          <w:sz w:val="52"/>
          <w:szCs w:val="52"/>
        </w:rPr>
      </w:pPr>
      <w:r>
        <w:pict>
          <v:shape id="_x0000_s1515" type="#_x0000_t75" style="position:absolute;left:0;text-align:left;margin-left:71.15pt;margin-top:-13.4pt;width:155.3pt;height:426.7pt;z-index:-1848;mso-position-horizontal-relative:page">
            <v:imagedata r:id="rId8" o:title=""/>
            <w10:wrap anchorx="page"/>
          </v:shape>
        </w:pict>
      </w:r>
      <w:r w:rsidR="002E0EAF">
        <w:rPr>
          <w:rFonts w:ascii="Tahoma" w:eastAsia="Tahoma" w:hAnsi="Tahoma" w:cs="Tahoma"/>
          <w:b/>
          <w:spacing w:val="1"/>
          <w:position w:val="-1"/>
          <w:sz w:val="52"/>
          <w:szCs w:val="52"/>
        </w:rPr>
        <w:t>CH</w:t>
      </w:r>
      <w:r w:rsidR="002E0EAF">
        <w:rPr>
          <w:rFonts w:ascii="Tahoma" w:eastAsia="Tahoma" w:hAnsi="Tahoma" w:cs="Tahoma"/>
          <w:b/>
          <w:spacing w:val="-2"/>
          <w:position w:val="-1"/>
          <w:sz w:val="52"/>
          <w:szCs w:val="52"/>
        </w:rPr>
        <w:t>Ư</w:t>
      </w:r>
      <w:r w:rsidR="002E0EAF">
        <w:rPr>
          <w:rFonts w:ascii="Tahoma" w:eastAsia="Tahoma" w:hAnsi="Tahoma" w:cs="Tahoma"/>
          <w:b/>
          <w:spacing w:val="1"/>
          <w:position w:val="-1"/>
          <w:sz w:val="52"/>
          <w:szCs w:val="52"/>
        </w:rPr>
        <w:t>Ơ</w:t>
      </w:r>
      <w:r w:rsidR="002E0EAF">
        <w:rPr>
          <w:rFonts w:ascii="Tahoma" w:eastAsia="Tahoma" w:hAnsi="Tahoma" w:cs="Tahoma"/>
          <w:b/>
          <w:position w:val="-1"/>
          <w:sz w:val="52"/>
          <w:szCs w:val="52"/>
        </w:rPr>
        <w:t>NG TRÌNH</w:t>
      </w:r>
    </w:p>
    <w:p w:rsidR="00645908" w:rsidRDefault="002E0EAF">
      <w:pPr>
        <w:spacing w:line="620" w:lineRule="exact"/>
        <w:ind w:left="4392" w:right="1426"/>
        <w:jc w:val="center"/>
        <w:rPr>
          <w:rFonts w:ascii="Tahoma" w:eastAsia="Tahoma" w:hAnsi="Tahoma" w:cs="Tahoma"/>
          <w:sz w:val="52"/>
          <w:szCs w:val="52"/>
        </w:rPr>
      </w:pPr>
      <w:r>
        <w:rPr>
          <w:rFonts w:ascii="Tahoma" w:eastAsia="Tahoma" w:hAnsi="Tahoma" w:cs="Tahoma"/>
          <w:b/>
          <w:position w:val="-2"/>
          <w:sz w:val="52"/>
          <w:szCs w:val="52"/>
        </w:rPr>
        <w:t>KỶ TH</w:t>
      </w:r>
      <w:r>
        <w:rPr>
          <w:rFonts w:ascii="Tahoma" w:eastAsia="Tahoma" w:hAnsi="Tahoma" w:cs="Tahoma"/>
          <w:b/>
          <w:spacing w:val="-2"/>
          <w:position w:val="-2"/>
          <w:sz w:val="52"/>
          <w:szCs w:val="52"/>
        </w:rPr>
        <w:t>U</w:t>
      </w:r>
      <w:r>
        <w:rPr>
          <w:rFonts w:ascii="Tahoma" w:eastAsia="Tahoma" w:hAnsi="Tahoma" w:cs="Tahoma"/>
          <w:b/>
          <w:position w:val="-2"/>
          <w:sz w:val="52"/>
          <w:szCs w:val="52"/>
        </w:rPr>
        <w:t>ẬT V</w:t>
      </w:r>
      <w:r>
        <w:rPr>
          <w:rFonts w:ascii="Tahoma" w:eastAsia="Tahoma" w:hAnsi="Tahoma" w:cs="Tahoma"/>
          <w:b/>
          <w:spacing w:val="-3"/>
          <w:position w:val="-2"/>
          <w:sz w:val="52"/>
          <w:szCs w:val="52"/>
        </w:rPr>
        <w:t>I</w:t>
      </w:r>
      <w:r>
        <w:rPr>
          <w:rFonts w:ascii="Tahoma" w:eastAsia="Tahoma" w:hAnsi="Tahoma" w:cs="Tahoma"/>
          <w:b/>
          <w:position w:val="-2"/>
          <w:sz w:val="52"/>
          <w:szCs w:val="52"/>
        </w:rPr>
        <w:t>ÊN</w:t>
      </w:r>
    </w:p>
    <w:p w:rsidR="00645908" w:rsidRDefault="00645908">
      <w:pPr>
        <w:spacing w:before="1" w:line="240" w:lineRule="exact"/>
        <w:rPr>
          <w:sz w:val="24"/>
          <w:szCs w:val="24"/>
        </w:rPr>
      </w:pPr>
    </w:p>
    <w:p w:rsidR="00645908" w:rsidRDefault="002E0EAF">
      <w:pPr>
        <w:ind w:left="4346" w:right="1377"/>
        <w:jc w:val="center"/>
        <w:rPr>
          <w:rFonts w:ascii="Tahoma" w:eastAsia="Tahoma" w:hAnsi="Tahoma" w:cs="Tahoma"/>
          <w:sz w:val="52"/>
          <w:szCs w:val="52"/>
        </w:rPr>
      </w:pPr>
      <w:r>
        <w:rPr>
          <w:rFonts w:ascii="Tahoma" w:eastAsia="Tahoma" w:hAnsi="Tahoma" w:cs="Tahoma"/>
          <w:b/>
          <w:spacing w:val="-1"/>
          <w:sz w:val="52"/>
          <w:szCs w:val="52"/>
        </w:rPr>
        <w:t>N</w:t>
      </w:r>
      <w:r>
        <w:rPr>
          <w:rFonts w:ascii="Tahoma" w:eastAsia="Tahoma" w:hAnsi="Tahoma" w:cs="Tahoma"/>
          <w:b/>
          <w:spacing w:val="1"/>
          <w:sz w:val="52"/>
          <w:szCs w:val="52"/>
        </w:rPr>
        <w:t>GÀ</w:t>
      </w:r>
      <w:r>
        <w:rPr>
          <w:rFonts w:ascii="Tahoma" w:eastAsia="Tahoma" w:hAnsi="Tahoma" w:cs="Tahoma"/>
          <w:b/>
          <w:spacing w:val="-3"/>
          <w:sz w:val="52"/>
          <w:szCs w:val="52"/>
        </w:rPr>
        <w:t>N</w:t>
      </w:r>
      <w:r>
        <w:rPr>
          <w:rFonts w:ascii="Tahoma" w:eastAsia="Tahoma" w:hAnsi="Tahoma" w:cs="Tahoma"/>
          <w:b/>
          <w:sz w:val="52"/>
          <w:szCs w:val="52"/>
        </w:rPr>
        <w:t>H ĐỒ HỌA</w:t>
      </w:r>
    </w:p>
    <w:p w:rsidR="00645908" w:rsidRDefault="00645908">
      <w:pPr>
        <w:spacing w:before="19" w:line="220" w:lineRule="exact"/>
        <w:rPr>
          <w:sz w:val="22"/>
          <w:szCs w:val="22"/>
        </w:rPr>
      </w:pPr>
    </w:p>
    <w:p w:rsidR="00645908" w:rsidRDefault="002E0EAF">
      <w:pPr>
        <w:ind w:left="6113" w:right="3144"/>
        <w:jc w:val="center"/>
        <w:rPr>
          <w:rFonts w:ascii="Tahoma" w:eastAsia="Tahoma" w:hAnsi="Tahoma" w:cs="Tahoma"/>
          <w:sz w:val="52"/>
          <w:szCs w:val="52"/>
        </w:rPr>
      </w:pPr>
      <w:r>
        <w:rPr>
          <w:rFonts w:ascii="Tahoma" w:eastAsia="Tahoma" w:hAnsi="Tahoma" w:cs="Tahoma"/>
          <w:b/>
          <w:sz w:val="52"/>
          <w:szCs w:val="52"/>
        </w:rPr>
        <w:t>---</w:t>
      </w:r>
    </w:p>
    <w:p w:rsidR="00645908" w:rsidRDefault="00645908">
      <w:pPr>
        <w:spacing w:before="2" w:line="240" w:lineRule="exact"/>
        <w:rPr>
          <w:sz w:val="24"/>
          <w:szCs w:val="24"/>
        </w:rPr>
      </w:pPr>
    </w:p>
    <w:p w:rsidR="00645908" w:rsidRDefault="002E0EAF">
      <w:pPr>
        <w:ind w:left="4504" w:right="1539"/>
        <w:jc w:val="center"/>
        <w:rPr>
          <w:rFonts w:ascii="Tahoma" w:eastAsia="Tahoma" w:hAnsi="Tahoma" w:cs="Tahoma"/>
          <w:sz w:val="52"/>
          <w:szCs w:val="52"/>
        </w:rPr>
      </w:pPr>
      <w:r>
        <w:rPr>
          <w:rFonts w:ascii="Tahoma" w:eastAsia="Tahoma" w:hAnsi="Tahoma" w:cs="Tahoma"/>
          <w:b/>
          <w:sz w:val="52"/>
          <w:szCs w:val="52"/>
        </w:rPr>
        <w:t xml:space="preserve">Đồ án </w:t>
      </w:r>
      <w:r>
        <w:rPr>
          <w:rFonts w:ascii="Tahoma" w:eastAsia="Tahoma" w:hAnsi="Tahoma" w:cs="Tahoma"/>
          <w:b/>
          <w:spacing w:val="-2"/>
          <w:sz w:val="52"/>
          <w:szCs w:val="52"/>
        </w:rPr>
        <w:t>M</w:t>
      </w:r>
      <w:r>
        <w:rPr>
          <w:rFonts w:ascii="Tahoma" w:eastAsia="Tahoma" w:hAnsi="Tahoma" w:cs="Tahoma"/>
          <w:b/>
          <w:sz w:val="52"/>
          <w:szCs w:val="52"/>
        </w:rPr>
        <w:t>ôn học</w:t>
      </w:r>
    </w:p>
    <w:p w:rsidR="00645908" w:rsidRDefault="00645908">
      <w:pPr>
        <w:spacing w:before="1" w:line="260" w:lineRule="exact"/>
        <w:rPr>
          <w:sz w:val="26"/>
          <w:szCs w:val="26"/>
        </w:rPr>
      </w:pPr>
    </w:p>
    <w:p w:rsidR="00645908" w:rsidRDefault="002E0EAF">
      <w:pPr>
        <w:spacing w:line="620" w:lineRule="exact"/>
        <w:ind w:left="3343" w:right="373"/>
        <w:jc w:val="center"/>
        <w:rPr>
          <w:rFonts w:ascii="Tahoma" w:eastAsia="Tahoma" w:hAnsi="Tahoma" w:cs="Tahoma"/>
          <w:sz w:val="52"/>
          <w:szCs w:val="52"/>
        </w:rPr>
        <w:sectPr w:rsidR="00645908">
          <w:pgSz w:w="11920" w:h="16840"/>
          <w:pgMar w:top="280" w:right="540" w:bottom="280" w:left="1320" w:header="720" w:footer="720" w:gutter="0"/>
          <w:cols w:space="720"/>
        </w:sectPr>
      </w:pPr>
      <w:r>
        <w:rPr>
          <w:rFonts w:ascii="Tahoma" w:eastAsia="Tahoma" w:hAnsi="Tahoma" w:cs="Tahoma"/>
          <w:b/>
          <w:spacing w:val="1"/>
          <w:sz w:val="52"/>
          <w:szCs w:val="52"/>
        </w:rPr>
        <w:t>(</w:t>
      </w:r>
      <w:r>
        <w:rPr>
          <w:rFonts w:ascii="Tahoma" w:eastAsia="Tahoma" w:hAnsi="Tahoma" w:cs="Tahoma"/>
          <w:b/>
          <w:sz w:val="52"/>
          <w:szCs w:val="52"/>
        </w:rPr>
        <w:t>Thiết</w:t>
      </w:r>
      <w:r>
        <w:rPr>
          <w:rFonts w:ascii="Tahoma" w:eastAsia="Tahoma" w:hAnsi="Tahoma" w:cs="Tahoma"/>
          <w:b/>
          <w:spacing w:val="-2"/>
          <w:sz w:val="52"/>
          <w:szCs w:val="52"/>
        </w:rPr>
        <w:t xml:space="preserve"> </w:t>
      </w:r>
      <w:r>
        <w:rPr>
          <w:rFonts w:ascii="Tahoma" w:eastAsia="Tahoma" w:hAnsi="Tahoma" w:cs="Tahoma"/>
          <w:b/>
          <w:sz w:val="52"/>
          <w:szCs w:val="52"/>
        </w:rPr>
        <w:t>kế Web</w:t>
      </w:r>
      <w:r>
        <w:rPr>
          <w:rFonts w:ascii="Tahoma" w:eastAsia="Tahoma" w:hAnsi="Tahoma" w:cs="Tahoma"/>
          <w:b/>
          <w:spacing w:val="-2"/>
          <w:sz w:val="52"/>
          <w:szCs w:val="52"/>
        </w:rPr>
        <w:t xml:space="preserve"> </w:t>
      </w:r>
      <w:r>
        <w:rPr>
          <w:rFonts w:ascii="Tahoma" w:eastAsia="Tahoma" w:hAnsi="Tahoma" w:cs="Tahoma"/>
          <w:b/>
          <w:sz w:val="52"/>
          <w:szCs w:val="52"/>
        </w:rPr>
        <w:t>cho T</w:t>
      </w:r>
      <w:r>
        <w:rPr>
          <w:rFonts w:ascii="Tahoma" w:eastAsia="Tahoma" w:hAnsi="Tahoma" w:cs="Tahoma"/>
          <w:b/>
          <w:spacing w:val="1"/>
          <w:sz w:val="52"/>
          <w:szCs w:val="52"/>
        </w:rPr>
        <w:t>h</w:t>
      </w:r>
      <w:r>
        <w:rPr>
          <w:rFonts w:ascii="Tahoma" w:eastAsia="Tahoma" w:hAnsi="Tahoma" w:cs="Tahoma"/>
          <w:b/>
          <w:sz w:val="52"/>
          <w:szCs w:val="52"/>
        </w:rPr>
        <w:t xml:space="preserve">iết bị </w:t>
      </w:r>
      <w:r>
        <w:rPr>
          <w:rFonts w:ascii="Tahoma" w:eastAsia="Tahoma" w:hAnsi="Tahoma" w:cs="Tahoma"/>
          <w:b/>
          <w:spacing w:val="2"/>
          <w:sz w:val="52"/>
          <w:szCs w:val="52"/>
        </w:rPr>
        <w:t>d</w:t>
      </w:r>
      <w:r>
        <w:rPr>
          <w:rFonts w:ascii="Tahoma" w:eastAsia="Tahoma" w:hAnsi="Tahoma" w:cs="Tahoma"/>
          <w:b/>
          <w:sz w:val="52"/>
          <w:szCs w:val="52"/>
        </w:rPr>
        <w:t>i</w:t>
      </w:r>
      <w:r>
        <w:rPr>
          <w:rFonts w:ascii="Tahoma" w:eastAsia="Tahoma" w:hAnsi="Tahoma" w:cs="Tahoma"/>
          <w:b/>
          <w:spacing w:val="-2"/>
          <w:sz w:val="52"/>
          <w:szCs w:val="52"/>
        </w:rPr>
        <w:t xml:space="preserve"> </w:t>
      </w:r>
      <w:r>
        <w:rPr>
          <w:rFonts w:ascii="Tahoma" w:eastAsia="Tahoma" w:hAnsi="Tahoma" w:cs="Tahoma"/>
          <w:b/>
          <w:sz w:val="52"/>
          <w:szCs w:val="52"/>
        </w:rPr>
        <w:t>độn</w:t>
      </w:r>
      <w:r>
        <w:rPr>
          <w:rFonts w:ascii="Tahoma" w:eastAsia="Tahoma" w:hAnsi="Tahoma" w:cs="Tahoma"/>
          <w:b/>
          <w:spacing w:val="2"/>
          <w:sz w:val="52"/>
          <w:szCs w:val="52"/>
        </w:rPr>
        <w:t>g</w:t>
      </w:r>
      <w:r>
        <w:rPr>
          <w:rFonts w:ascii="Tahoma" w:eastAsia="Tahoma" w:hAnsi="Tahoma" w:cs="Tahoma"/>
          <w:b/>
          <w:sz w:val="52"/>
          <w:szCs w:val="52"/>
        </w:rPr>
        <w:t>)</w:t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18" w:line="260" w:lineRule="exact"/>
        <w:rPr>
          <w:sz w:val="26"/>
          <w:szCs w:val="26"/>
        </w:rPr>
      </w:pPr>
    </w:p>
    <w:p w:rsidR="00645908" w:rsidRDefault="002E0EAF">
      <w:pPr>
        <w:spacing w:before="9"/>
        <w:ind w:left="1728" w:right="1744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hadow/>
          <w:spacing w:val="1"/>
          <w:sz w:val="40"/>
          <w:szCs w:val="40"/>
        </w:rPr>
        <w:t>BÀ</w:t>
      </w:r>
      <w:r>
        <w:rPr>
          <w:rFonts w:ascii="Arial" w:eastAsia="Arial" w:hAnsi="Arial" w:cs="Arial"/>
          <w:b/>
          <w:shadow/>
          <w:sz w:val="40"/>
          <w:szCs w:val="40"/>
        </w:rPr>
        <w:t>I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1:</w:t>
      </w:r>
      <w:r>
        <w:rPr>
          <w:rFonts w:ascii="Arial" w:eastAsia="Arial" w:hAnsi="Arial" w:cs="Arial"/>
          <w:b/>
          <w:sz w:val="40"/>
          <w:szCs w:val="40"/>
        </w:rPr>
        <w:t xml:space="preserve">   </w:t>
      </w:r>
      <w:r>
        <w:rPr>
          <w:rFonts w:ascii="Arial" w:eastAsia="Arial" w:hAnsi="Arial" w:cs="Arial"/>
          <w:b/>
          <w:spacing w:val="19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Th</w:t>
      </w:r>
      <w:r>
        <w:rPr>
          <w:rFonts w:ascii="Arial" w:eastAsia="Arial" w:hAnsi="Arial" w:cs="Arial"/>
          <w:b/>
          <w:shadow/>
          <w:spacing w:val="-1"/>
          <w:sz w:val="40"/>
          <w:szCs w:val="40"/>
        </w:rPr>
        <w:t>i</w:t>
      </w:r>
      <w:r>
        <w:rPr>
          <w:rFonts w:ascii="Arial" w:eastAsia="Arial" w:hAnsi="Arial" w:cs="Arial"/>
          <w:b/>
          <w:shadow/>
          <w:sz w:val="40"/>
          <w:szCs w:val="40"/>
        </w:rPr>
        <w:t>ết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kế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-6"/>
          <w:sz w:val="40"/>
          <w:szCs w:val="40"/>
        </w:rPr>
        <w:t>W</w:t>
      </w:r>
      <w:r>
        <w:rPr>
          <w:rFonts w:ascii="Arial" w:eastAsia="Arial" w:hAnsi="Arial" w:cs="Arial"/>
          <w:b/>
          <w:shadow/>
          <w:spacing w:val="-2"/>
          <w:sz w:val="40"/>
          <w:szCs w:val="40"/>
        </w:rPr>
        <w:t>e</w:t>
      </w:r>
      <w:r>
        <w:rPr>
          <w:rFonts w:ascii="Arial" w:eastAsia="Arial" w:hAnsi="Arial" w:cs="Arial"/>
          <w:b/>
          <w:shadow/>
          <w:sz w:val="40"/>
          <w:szCs w:val="40"/>
        </w:rPr>
        <w:t>b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R</w:t>
      </w:r>
      <w:r>
        <w:rPr>
          <w:rFonts w:ascii="Arial" w:eastAsia="Arial" w:hAnsi="Arial" w:cs="Arial"/>
          <w:b/>
          <w:shadow/>
          <w:sz w:val="40"/>
          <w:szCs w:val="40"/>
        </w:rPr>
        <w:t>esp</w:t>
      </w:r>
      <w:r>
        <w:rPr>
          <w:rFonts w:ascii="Arial" w:eastAsia="Arial" w:hAnsi="Arial" w:cs="Arial"/>
          <w:b/>
          <w:shadow/>
          <w:spacing w:val="-2"/>
          <w:sz w:val="40"/>
          <w:szCs w:val="40"/>
        </w:rPr>
        <w:t>o</w:t>
      </w:r>
      <w:r>
        <w:rPr>
          <w:rFonts w:ascii="Arial" w:eastAsia="Arial" w:hAnsi="Arial" w:cs="Arial"/>
          <w:b/>
          <w:shadow/>
          <w:sz w:val="40"/>
          <w:szCs w:val="40"/>
        </w:rPr>
        <w:t>ne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s</w:t>
      </w:r>
      <w:r>
        <w:rPr>
          <w:rFonts w:ascii="Arial" w:eastAsia="Arial" w:hAnsi="Arial" w:cs="Arial"/>
          <w:b/>
          <w:shadow/>
          <w:spacing w:val="-3"/>
          <w:sz w:val="40"/>
          <w:szCs w:val="40"/>
        </w:rPr>
        <w:t>i</w:t>
      </w:r>
      <w:r>
        <w:rPr>
          <w:rFonts w:ascii="Arial" w:eastAsia="Arial" w:hAnsi="Arial" w:cs="Arial"/>
          <w:b/>
          <w:shadow/>
          <w:spacing w:val="-4"/>
          <w:sz w:val="40"/>
          <w:szCs w:val="40"/>
        </w:rPr>
        <w:t>v</w:t>
      </w:r>
      <w:r>
        <w:rPr>
          <w:rFonts w:ascii="Arial" w:eastAsia="Arial" w:hAnsi="Arial" w:cs="Arial"/>
          <w:b/>
          <w:shadow/>
          <w:sz w:val="40"/>
          <w:szCs w:val="40"/>
        </w:rPr>
        <w:t>e</w:t>
      </w:r>
    </w:p>
    <w:p w:rsidR="00645908" w:rsidRDefault="00645908">
      <w:pPr>
        <w:spacing w:before="1" w:line="240" w:lineRule="exact"/>
        <w:rPr>
          <w:sz w:val="24"/>
          <w:szCs w:val="24"/>
        </w:rPr>
      </w:pPr>
    </w:p>
    <w:p w:rsidR="00645908" w:rsidRDefault="002E0EAF">
      <w:pPr>
        <w:ind w:left="1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eb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Re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si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e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CA61D6">
      <w:pPr>
        <w:ind w:left="2930"/>
      </w:pPr>
      <w:r>
        <w:pict>
          <v:shape id="_x0000_i1025" type="#_x0000_t75" style="width:217.5pt;height:130.5pt">
            <v:imagedata r:id="rId9" o:title=""/>
          </v:shape>
        </w:pic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Pr="00CA61D6" w:rsidRDefault="002E0EAF">
      <w:pPr>
        <w:ind w:left="520"/>
        <w:rPr>
          <w:rFonts w:ascii="Arial" w:eastAsia="Arial" w:hAnsi="Arial" w:cs="Arial"/>
          <w:lang w:val="fr-FR"/>
        </w:rPr>
      </w:pPr>
      <w:r>
        <w:rPr>
          <w:rFonts w:ascii="Wingdings" w:eastAsia="Wingdings" w:hAnsi="Wingdings" w:cs="Wingdings"/>
        </w:rPr>
        <w:t></w:t>
      </w:r>
      <w:r w:rsidRPr="00CA61D6">
        <w:rPr>
          <w:lang w:val="fr-FR"/>
        </w:rPr>
        <w:t xml:space="preserve">    </w:t>
      </w:r>
      <w:r w:rsidRPr="00CA61D6">
        <w:rPr>
          <w:spacing w:val="18"/>
          <w:lang w:val="fr-FR"/>
        </w:rPr>
        <w:t xml:space="preserve"> </w:t>
      </w:r>
      <w:r w:rsidRPr="00CA61D6">
        <w:rPr>
          <w:rFonts w:ascii="Arial" w:eastAsia="Arial" w:hAnsi="Arial" w:cs="Arial"/>
          <w:spacing w:val="3"/>
          <w:lang w:val="fr-FR"/>
        </w:rPr>
        <w:t>T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5"/>
          <w:lang w:val="fr-FR"/>
        </w:rPr>
        <w:t xml:space="preserve"> </w:t>
      </w:r>
      <w:r w:rsidRPr="00CA61D6">
        <w:rPr>
          <w:rFonts w:ascii="Arial" w:eastAsia="Arial" w:hAnsi="Arial" w:cs="Arial"/>
          <w:spacing w:val="3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ế</w:t>
      </w:r>
      <w:r w:rsidRPr="00CA61D6">
        <w:rPr>
          <w:rFonts w:ascii="Arial" w:eastAsia="Arial" w:hAnsi="Arial" w:cs="Arial"/>
          <w:spacing w:val="-7"/>
          <w:lang w:val="fr-FR"/>
        </w:rPr>
        <w:t xml:space="preserve"> </w:t>
      </w:r>
      <w:r w:rsidRPr="00CA61D6">
        <w:rPr>
          <w:rFonts w:ascii="Arial" w:eastAsia="Arial" w:hAnsi="Arial" w:cs="Arial"/>
          <w:spacing w:val="9"/>
          <w:lang w:val="fr-FR"/>
        </w:rPr>
        <w:t>W</w:t>
      </w:r>
      <w:r w:rsidRPr="00CA61D6">
        <w:rPr>
          <w:rFonts w:ascii="Arial" w:eastAsia="Arial" w:hAnsi="Arial" w:cs="Arial"/>
          <w:lang w:val="fr-FR"/>
        </w:rPr>
        <w:t>eb</w:t>
      </w:r>
      <w:r w:rsidRPr="00CA61D6">
        <w:rPr>
          <w:rFonts w:ascii="Arial" w:eastAsia="Arial" w:hAnsi="Arial" w:cs="Arial"/>
          <w:spacing w:val="-5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Re</w:t>
      </w:r>
      <w:r w:rsidRPr="00CA61D6">
        <w:rPr>
          <w:rFonts w:ascii="Arial" w:eastAsia="Arial" w:hAnsi="Arial" w:cs="Arial"/>
          <w:spacing w:val="1"/>
          <w:lang w:val="fr-FR"/>
        </w:rPr>
        <w:t>s</w:t>
      </w:r>
      <w:r w:rsidRPr="00CA61D6">
        <w:rPr>
          <w:rFonts w:ascii="Arial" w:eastAsia="Arial" w:hAnsi="Arial" w:cs="Arial"/>
          <w:lang w:val="fr-FR"/>
        </w:rPr>
        <w:t>p</w:t>
      </w:r>
      <w:r w:rsidRPr="00CA61D6">
        <w:rPr>
          <w:rFonts w:ascii="Arial" w:eastAsia="Arial" w:hAnsi="Arial" w:cs="Arial"/>
          <w:spacing w:val="-1"/>
          <w:lang w:val="fr-FR"/>
        </w:rPr>
        <w:t>o</w:t>
      </w:r>
      <w:r w:rsidRPr="00CA61D6">
        <w:rPr>
          <w:rFonts w:ascii="Arial" w:eastAsia="Arial" w:hAnsi="Arial" w:cs="Arial"/>
          <w:lang w:val="fr-FR"/>
        </w:rPr>
        <w:t>n</w:t>
      </w:r>
      <w:r w:rsidRPr="00CA61D6">
        <w:rPr>
          <w:rFonts w:ascii="Arial" w:eastAsia="Arial" w:hAnsi="Arial" w:cs="Arial"/>
          <w:spacing w:val="-1"/>
          <w:lang w:val="fr-FR"/>
        </w:rPr>
        <w:t>e</w:t>
      </w:r>
      <w:r w:rsidRPr="00CA61D6">
        <w:rPr>
          <w:rFonts w:ascii="Arial" w:eastAsia="Arial" w:hAnsi="Arial" w:cs="Arial"/>
          <w:spacing w:val="1"/>
          <w:lang w:val="fr-FR"/>
        </w:rPr>
        <w:t>si</w:t>
      </w:r>
      <w:r w:rsidRPr="00CA61D6">
        <w:rPr>
          <w:rFonts w:ascii="Arial" w:eastAsia="Arial" w:hAnsi="Arial" w:cs="Arial"/>
          <w:spacing w:val="-1"/>
          <w:lang w:val="fr-FR"/>
        </w:rPr>
        <w:t>v</w:t>
      </w:r>
      <w:r w:rsidRPr="00CA61D6">
        <w:rPr>
          <w:rFonts w:ascii="Arial" w:eastAsia="Arial" w:hAnsi="Arial" w:cs="Arial"/>
          <w:lang w:val="fr-FR"/>
        </w:rPr>
        <w:t>e</w:t>
      </w:r>
      <w:r w:rsidRPr="00CA61D6">
        <w:rPr>
          <w:rFonts w:ascii="Arial" w:eastAsia="Arial" w:hAnsi="Arial" w:cs="Arial"/>
          <w:spacing w:val="-8"/>
          <w:lang w:val="fr-FR"/>
        </w:rPr>
        <w:t xml:space="preserve"> </w:t>
      </w:r>
      <w:r w:rsidRPr="00CA61D6">
        <w:rPr>
          <w:rFonts w:ascii="Arial" w:eastAsia="Arial" w:hAnsi="Arial" w:cs="Arial"/>
          <w:spacing w:val="-1"/>
          <w:lang w:val="fr-FR"/>
        </w:rPr>
        <w:t>l</w:t>
      </w:r>
      <w:r w:rsidRPr="00CA61D6">
        <w:rPr>
          <w:rFonts w:ascii="Arial" w:eastAsia="Arial" w:hAnsi="Arial" w:cs="Arial"/>
          <w:lang w:val="fr-FR"/>
        </w:rPr>
        <w:t>à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spacing w:val="1"/>
          <w:lang w:val="fr-FR"/>
        </w:rPr>
        <w:t>g</w:t>
      </w:r>
      <w:r w:rsidRPr="00CA61D6">
        <w:rPr>
          <w:rFonts w:ascii="Arial" w:eastAsia="Arial" w:hAnsi="Arial" w:cs="Arial"/>
          <w:lang w:val="fr-FR"/>
        </w:rPr>
        <w:t>ì?</w:t>
      </w:r>
    </w:p>
    <w:p w:rsidR="00645908" w:rsidRPr="00CA61D6" w:rsidRDefault="00645908">
      <w:pPr>
        <w:spacing w:line="120" w:lineRule="exact"/>
        <w:rPr>
          <w:sz w:val="12"/>
          <w:szCs w:val="12"/>
          <w:lang w:val="fr-FR"/>
        </w:rPr>
      </w:pPr>
    </w:p>
    <w:p w:rsidR="00645908" w:rsidRPr="00CA61D6" w:rsidRDefault="002E0EAF">
      <w:pPr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lang w:val="fr-FR"/>
        </w:rPr>
        <w:t>Là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spacing w:val="-1"/>
          <w:lang w:val="fr-FR"/>
        </w:rPr>
        <w:t>t</w:t>
      </w:r>
      <w:r w:rsidRPr="00CA61D6">
        <w:rPr>
          <w:rFonts w:ascii="Arial" w:eastAsia="Arial" w:hAnsi="Arial" w:cs="Arial"/>
          <w:spacing w:val="2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spacing w:val="3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ế</w:t>
      </w:r>
      <w:r w:rsidRPr="00CA61D6">
        <w:rPr>
          <w:rFonts w:ascii="Arial" w:eastAsia="Arial" w:hAnsi="Arial" w:cs="Arial"/>
          <w:spacing w:val="-7"/>
          <w:lang w:val="fr-FR"/>
        </w:rPr>
        <w:t xml:space="preserve"> </w:t>
      </w:r>
      <w:r w:rsidRPr="00CA61D6">
        <w:rPr>
          <w:rFonts w:ascii="Arial" w:eastAsia="Arial" w:hAnsi="Arial" w:cs="Arial"/>
          <w:spacing w:val="9"/>
          <w:lang w:val="fr-FR"/>
        </w:rPr>
        <w:t>W</w:t>
      </w:r>
      <w:r w:rsidRPr="00CA61D6">
        <w:rPr>
          <w:rFonts w:ascii="Arial" w:eastAsia="Arial" w:hAnsi="Arial" w:cs="Arial"/>
          <w:lang w:val="fr-FR"/>
        </w:rPr>
        <w:t>e</w:t>
      </w:r>
      <w:r w:rsidRPr="00CA61D6">
        <w:rPr>
          <w:rFonts w:ascii="Arial" w:eastAsia="Arial" w:hAnsi="Arial" w:cs="Arial"/>
          <w:spacing w:val="-1"/>
          <w:lang w:val="fr-FR"/>
        </w:rPr>
        <w:t>b</w:t>
      </w:r>
      <w:r w:rsidRPr="00CA61D6">
        <w:rPr>
          <w:rFonts w:ascii="Arial" w:eastAsia="Arial" w:hAnsi="Arial" w:cs="Arial"/>
          <w:spacing w:val="1"/>
          <w:lang w:val="fr-FR"/>
        </w:rPr>
        <w:t>s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lang w:val="fr-FR"/>
        </w:rPr>
        <w:t>te</w:t>
      </w:r>
      <w:r w:rsidRPr="00CA61D6">
        <w:rPr>
          <w:rFonts w:ascii="Arial" w:eastAsia="Arial" w:hAnsi="Arial" w:cs="Arial"/>
          <w:spacing w:val="-8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t</w:t>
      </w:r>
      <w:r w:rsidRPr="00CA61D6">
        <w:rPr>
          <w:rFonts w:ascii="Arial" w:eastAsia="Arial" w:hAnsi="Arial" w:cs="Arial"/>
          <w:spacing w:val="1"/>
          <w:lang w:val="fr-FR"/>
        </w:rPr>
        <w:t>ư</w:t>
      </w:r>
      <w:r w:rsidRPr="00CA61D6">
        <w:rPr>
          <w:rFonts w:ascii="Arial" w:eastAsia="Arial" w:hAnsi="Arial" w:cs="Arial"/>
          <w:spacing w:val="-1"/>
          <w:lang w:val="fr-FR"/>
        </w:rPr>
        <w:t>ơ</w:t>
      </w:r>
      <w:r w:rsidRPr="00CA61D6">
        <w:rPr>
          <w:rFonts w:ascii="Arial" w:eastAsia="Arial" w:hAnsi="Arial" w:cs="Arial"/>
          <w:lang w:val="fr-FR"/>
        </w:rPr>
        <w:t>ng</w:t>
      </w:r>
      <w:r w:rsidRPr="00CA61D6">
        <w:rPr>
          <w:rFonts w:ascii="Arial" w:eastAsia="Arial" w:hAnsi="Arial" w:cs="Arial"/>
          <w:spacing w:val="-4"/>
          <w:lang w:val="fr-FR"/>
        </w:rPr>
        <w:t xml:space="preserve"> </w:t>
      </w:r>
      <w:r w:rsidRPr="00CA61D6">
        <w:rPr>
          <w:rFonts w:ascii="Arial" w:eastAsia="Arial" w:hAnsi="Arial" w:cs="Arial"/>
          <w:spacing w:val="2"/>
          <w:lang w:val="fr-FR"/>
        </w:rPr>
        <w:t>t</w:t>
      </w:r>
      <w:r w:rsidRPr="00CA61D6">
        <w:rPr>
          <w:rFonts w:ascii="Arial" w:eastAsia="Arial" w:hAnsi="Arial" w:cs="Arial"/>
          <w:lang w:val="fr-FR"/>
        </w:rPr>
        <w:t xml:space="preserve">hích </w:t>
      </w:r>
      <w:r w:rsidRPr="00CA61D6">
        <w:rPr>
          <w:rFonts w:ascii="Arial" w:eastAsia="Arial" w:hAnsi="Arial" w:cs="Arial"/>
          <w:spacing w:val="1"/>
          <w:lang w:val="fr-FR"/>
        </w:rPr>
        <w:t xml:space="preserve"> </w:t>
      </w:r>
      <w:r w:rsidRPr="00CA61D6">
        <w:rPr>
          <w:rFonts w:ascii="Arial" w:eastAsia="Arial" w:hAnsi="Arial" w:cs="Arial"/>
          <w:spacing w:val="-1"/>
          <w:lang w:val="fr-FR"/>
        </w:rPr>
        <w:t>v</w:t>
      </w:r>
      <w:r w:rsidRPr="00CA61D6">
        <w:rPr>
          <w:rFonts w:ascii="Arial" w:eastAsia="Arial" w:hAnsi="Arial" w:cs="Arial"/>
          <w:spacing w:val="1"/>
          <w:lang w:val="fr-FR"/>
        </w:rPr>
        <w:t>ớ</w:t>
      </w:r>
      <w:r w:rsidRPr="00CA61D6">
        <w:rPr>
          <w:rFonts w:ascii="Arial" w:eastAsia="Arial" w:hAnsi="Arial" w:cs="Arial"/>
          <w:lang w:val="fr-FR"/>
        </w:rPr>
        <w:t>i</w:t>
      </w:r>
      <w:r w:rsidRPr="00CA61D6">
        <w:rPr>
          <w:rFonts w:ascii="Arial" w:eastAsia="Arial" w:hAnsi="Arial" w:cs="Arial"/>
          <w:spacing w:val="-4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t</w:t>
      </w:r>
      <w:r w:rsidRPr="00CA61D6">
        <w:rPr>
          <w:rFonts w:ascii="Arial" w:eastAsia="Arial" w:hAnsi="Arial" w:cs="Arial"/>
          <w:spacing w:val="-1"/>
          <w:lang w:val="fr-FR"/>
        </w:rPr>
        <w:t>ấ</w:t>
      </w:r>
      <w:r w:rsidRPr="00CA61D6">
        <w:rPr>
          <w:rFonts w:ascii="Arial" w:eastAsia="Arial" w:hAnsi="Arial" w:cs="Arial"/>
          <w:lang w:val="fr-FR"/>
        </w:rPr>
        <w:t xml:space="preserve">t </w:t>
      </w:r>
      <w:r w:rsidRPr="00CA61D6">
        <w:rPr>
          <w:rFonts w:ascii="Arial" w:eastAsia="Arial" w:hAnsi="Arial" w:cs="Arial"/>
          <w:spacing w:val="1"/>
          <w:lang w:val="fr-FR"/>
        </w:rPr>
        <w:t>c</w:t>
      </w:r>
      <w:r w:rsidRPr="00CA61D6">
        <w:rPr>
          <w:rFonts w:ascii="Arial" w:eastAsia="Arial" w:hAnsi="Arial" w:cs="Arial"/>
          <w:lang w:val="fr-FR"/>
        </w:rPr>
        <w:t>ả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các</w:t>
      </w:r>
      <w:r w:rsidRPr="00CA61D6">
        <w:rPr>
          <w:rFonts w:ascii="Arial" w:eastAsia="Arial" w:hAnsi="Arial" w:cs="Arial"/>
          <w:spacing w:val="-1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t</w:t>
      </w:r>
      <w:r w:rsidRPr="00CA61D6">
        <w:rPr>
          <w:rFonts w:ascii="Arial" w:eastAsia="Arial" w:hAnsi="Arial" w:cs="Arial"/>
          <w:spacing w:val="2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bị</w:t>
      </w:r>
      <w:r w:rsidRPr="00CA61D6">
        <w:rPr>
          <w:rFonts w:ascii="Arial" w:eastAsia="Arial" w:hAnsi="Arial" w:cs="Arial"/>
          <w:spacing w:val="-1"/>
          <w:lang w:val="fr-FR"/>
        </w:rPr>
        <w:t xml:space="preserve"> </w:t>
      </w:r>
      <w:r w:rsidRPr="00CA61D6">
        <w:rPr>
          <w:rFonts w:ascii="Arial" w:eastAsia="Arial" w:hAnsi="Arial" w:cs="Arial"/>
          <w:spacing w:val="1"/>
          <w:lang w:val="fr-FR"/>
        </w:rPr>
        <w:t>c</w:t>
      </w:r>
      <w:r w:rsidRPr="00CA61D6">
        <w:rPr>
          <w:rFonts w:ascii="Arial" w:eastAsia="Arial" w:hAnsi="Arial" w:cs="Arial"/>
          <w:lang w:val="fr-FR"/>
        </w:rPr>
        <w:t>ó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spacing w:val="3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í</w:t>
      </w:r>
      <w:r w:rsidRPr="00CA61D6">
        <w:rPr>
          <w:rFonts w:ascii="Arial" w:eastAsia="Arial" w:hAnsi="Arial" w:cs="Arial"/>
          <w:spacing w:val="1"/>
          <w:lang w:val="fr-FR"/>
        </w:rPr>
        <w:t>c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4"/>
          <w:lang w:val="fr-FR"/>
        </w:rPr>
        <w:t xml:space="preserve"> </w:t>
      </w:r>
      <w:r w:rsidRPr="00CA61D6">
        <w:rPr>
          <w:rFonts w:ascii="Arial" w:eastAsia="Arial" w:hAnsi="Arial" w:cs="Arial"/>
          <w:spacing w:val="-1"/>
          <w:lang w:val="fr-FR"/>
        </w:rPr>
        <w:t>t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1"/>
          <w:lang w:val="fr-FR"/>
        </w:rPr>
        <w:t>ư</w:t>
      </w:r>
      <w:r w:rsidRPr="00CA61D6">
        <w:rPr>
          <w:rFonts w:ascii="Arial" w:eastAsia="Arial" w:hAnsi="Arial" w:cs="Arial"/>
          <w:spacing w:val="-1"/>
          <w:lang w:val="fr-FR"/>
        </w:rPr>
        <w:t>ớ</w:t>
      </w:r>
      <w:r w:rsidRPr="00CA61D6">
        <w:rPr>
          <w:rFonts w:ascii="Arial" w:eastAsia="Arial" w:hAnsi="Arial" w:cs="Arial"/>
          <w:lang w:val="fr-FR"/>
        </w:rPr>
        <w:t>c</w:t>
      </w:r>
      <w:r w:rsidRPr="00CA61D6">
        <w:rPr>
          <w:rFonts w:ascii="Arial" w:eastAsia="Arial" w:hAnsi="Arial" w:cs="Arial"/>
          <w:spacing w:val="-4"/>
          <w:lang w:val="fr-FR"/>
        </w:rPr>
        <w:t xml:space="preserve"> </w:t>
      </w:r>
      <w:r w:rsidRPr="00CA61D6">
        <w:rPr>
          <w:rFonts w:ascii="Arial" w:eastAsia="Arial" w:hAnsi="Arial" w:cs="Arial"/>
          <w:spacing w:val="3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á</w:t>
      </w:r>
      <w:r w:rsidRPr="00CA61D6">
        <w:rPr>
          <w:rFonts w:ascii="Arial" w:eastAsia="Arial" w:hAnsi="Arial" w:cs="Arial"/>
          <w:lang w:val="fr-FR"/>
        </w:rPr>
        <w:t>c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n</w:t>
      </w:r>
      <w:r w:rsidRPr="00CA61D6">
        <w:rPr>
          <w:rFonts w:ascii="Arial" w:eastAsia="Arial" w:hAnsi="Arial" w:cs="Arial"/>
          <w:spacing w:val="-1"/>
          <w:lang w:val="fr-FR"/>
        </w:rPr>
        <w:t>h</w:t>
      </w:r>
      <w:r w:rsidRPr="00CA61D6">
        <w:rPr>
          <w:rFonts w:ascii="Arial" w:eastAsia="Arial" w:hAnsi="Arial" w:cs="Arial"/>
          <w:lang w:val="fr-FR"/>
        </w:rPr>
        <w:t>au</w:t>
      </w:r>
      <w:r w:rsidRPr="00CA61D6">
        <w:rPr>
          <w:rFonts w:ascii="Arial" w:eastAsia="Arial" w:hAnsi="Arial" w:cs="Arial"/>
          <w:spacing w:val="-5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(M</w:t>
      </w:r>
      <w:r w:rsidRPr="00CA61D6">
        <w:rPr>
          <w:rFonts w:ascii="Arial" w:eastAsia="Arial" w:hAnsi="Arial" w:cs="Arial"/>
          <w:spacing w:val="-1"/>
          <w:lang w:val="fr-FR"/>
        </w:rPr>
        <w:t>o</w:t>
      </w:r>
      <w:r w:rsidRPr="00CA61D6">
        <w:rPr>
          <w:rFonts w:ascii="Arial" w:eastAsia="Arial" w:hAnsi="Arial" w:cs="Arial"/>
          <w:spacing w:val="2"/>
          <w:lang w:val="fr-FR"/>
        </w:rPr>
        <w:t>b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spacing w:val="1"/>
          <w:lang w:val="fr-FR"/>
        </w:rPr>
        <w:t>l</w:t>
      </w:r>
      <w:r w:rsidRPr="00CA61D6">
        <w:rPr>
          <w:rFonts w:ascii="Arial" w:eastAsia="Arial" w:hAnsi="Arial" w:cs="Arial"/>
          <w:lang w:val="fr-FR"/>
        </w:rPr>
        <w:t>e,</w:t>
      </w:r>
      <w:r w:rsidRPr="00CA61D6">
        <w:rPr>
          <w:rFonts w:ascii="Arial" w:eastAsia="Arial" w:hAnsi="Arial" w:cs="Arial"/>
          <w:spacing w:val="-8"/>
          <w:lang w:val="fr-FR"/>
        </w:rPr>
        <w:t xml:space="preserve"> </w:t>
      </w:r>
      <w:r w:rsidRPr="00CA61D6">
        <w:rPr>
          <w:rFonts w:ascii="Arial" w:eastAsia="Arial" w:hAnsi="Arial" w:cs="Arial"/>
          <w:spacing w:val="3"/>
          <w:lang w:val="fr-FR"/>
        </w:rPr>
        <w:t>T</w:t>
      </w:r>
      <w:r w:rsidRPr="00CA61D6">
        <w:rPr>
          <w:rFonts w:ascii="Arial" w:eastAsia="Arial" w:hAnsi="Arial" w:cs="Arial"/>
          <w:lang w:val="fr-FR"/>
        </w:rPr>
        <w:t>a</w:t>
      </w:r>
      <w:r w:rsidRPr="00CA61D6">
        <w:rPr>
          <w:rFonts w:ascii="Arial" w:eastAsia="Arial" w:hAnsi="Arial" w:cs="Arial"/>
          <w:spacing w:val="-1"/>
          <w:lang w:val="fr-FR"/>
        </w:rPr>
        <w:t>bl</w:t>
      </w:r>
      <w:r w:rsidRPr="00CA61D6">
        <w:rPr>
          <w:rFonts w:ascii="Arial" w:eastAsia="Arial" w:hAnsi="Arial" w:cs="Arial"/>
          <w:lang w:val="fr-FR"/>
        </w:rPr>
        <w:t>e</w:t>
      </w:r>
      <w:r w:rsidRPr="00CA61D6">
        <w:rPr>
          <w:rFonts w:ascii="Arial" w:eastAsia="Arial" w:hAnsi="Arial" w:cs="Arial"/>
          <w:spacing w:val="2"/>
          <w:lang w:val="fr-FR"/>
        </w:rPr>
        <w:t>t</w:t>
      </w:r>
      <w:r w:rsidRPr="00CA61D6">
        <w:rPr>
          <w:rFonts w:ascii="Arial" w:eastAsia="Arial" w:hAnsi="Arial" w:cs="Arial"/>
          <w:lang w:val="fr-FR"/>
        </w:rPr>
        <w:t>,</w:t>
      </w: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)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cục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eo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ừ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h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spacing w:line="220" w:lineRule="exact"/>
        <w:ind w:left="880" w:right="329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ủa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ỗi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bị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á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au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đ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đ</w:t>
      </w:r>
      <w:r>
        <w:rPr>
          <w:rFonts w:ascii="Arial" w:eastAsia="Arial" w:hAnsi="Arial" w:cs="Arial"/>
        </w:rPr>
        <w:t>ảm b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1"/>
        </w:rPr>
        <w:t>ấ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ả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 n</w:t>
      </w:r>
      <w:r>
        <w:rPr>
          <w:rFonts w:ascii="Arial" w:eastAsia="Arial" w:hAnsi="Arial" w:cs="Arial"/>
          <w:spacing w:val="1"/>
        </w:rPr>
        <w:t>ộ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 xml:space="preserve">te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ú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2"/>
        </w:rPr>
        <w:t>ụ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te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thư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hí</w:t>
      </w:r>
      <w:r>
        <w:rPr>
          <w:rFonts w:ascii="Arial" w:eastAsia="Arial" w:hAnsi="Arial" w:cs="Arial"/>
          <w:spacing w:val="3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v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ừ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7"/>
        </w:rPr>
        <w:t>ị</w:t>
      </w:r>
      <w:r>
        <w:rPr>
          <w:rFonts w:ascii="Arial" w:eastAsia="Arial" w:hAnsi="Arial" w:cs="Arial"/>
        </w:rPr>
        <w:t>.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CA61D6">
      <w:pPr>
        <w:ind w:left="902"/>
      </w:pPr>
      <w:r>
        <w:pict>
          <v:shape id="_x0000_i1026" type="#_x0000_t75" style="width:456pt;height:269.25pt">
            <v:imagedata r:id="rId10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14" w:line="280" w:lineRule="exact"/>
        <w:rPr>
          <w:sz w:val="28"/>
          <w:szCs w:val="28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1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ải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á</w:t>
      </w:r>
      <w:r>
        <w:rPr>
          <w:rFonts w:ascii="Arial" w:eastAsia="Arial" w:hAnsi="Arial" w:cs="Arial"/>
        </w:rPr>
        <w:t>p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tabs>
          <w:tab w:val="left" w:pos="1240"/>
        </w:tabs>
        <w:ind w:left="1240" w:right="242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ab/>
        <w:t>F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g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d: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5"/>
        </w:rPr>
        <w:t>k</w:t>
      </w:r>
      <w:r>
        <w:rPr>
          <w:rFonts w:ascii="Arial" w:eastAsia="Arial" w:hAnsi="Arial" w:cs="Arial"/>
        </w:rPr>
        <w:t>ỷ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ật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cục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 xml:space="preserve">à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à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eb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eo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ơ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vị tí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 xml:space="preserve"> l</w:t>
      </w:r>
      <w:r>
        <w:rPr>
          <w:rFonts w:ascii="Arial" w:eastAsia="Arial" w:hAnsi="Arial" w:cs="Arial"/>
        </w:rPr>
        <w:t>à 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 xml:space="preserve">ăm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</w:rPr>
        <w:t>%</w:t>
      </w:r>
      <w:r>
        <w:rPr>
          <w:rFonts w:ascii="Arial" w:eastAsia="Arial" w:hAnsi="Arial" w:cs="Arial"/>
          <w:spacing w:val="1"/>
        </w:rPr>
        <w:t>)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ô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ơ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vị tí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4"/>
        </w:rPr>
        <w:t>x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(p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  <w:spacing w:val="2"/>
        </w:rPr>
        <w:t>)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c</w:t>
      </w:r>
      <w:r>
        <w:rPr>
          <w:rFonts w:ascii="Arial" w:eastAsia="Arial" w:hAnsi="Arial" w:cs="Arial"/>
        </w:rPr>
        <w:t>ủa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ố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ẽ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ự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-1"/>
        </w:rPr>
        <w:t>ổ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 thư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hị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headerReference w:type="default" r:id="rId11"/>
          <w:footerReference w:type="default" r:id="rId12"/>
          <w:pgSz w:w="11920" w:h="16840"/>
          <w:pgMar w:top="1280" w:right="400" w:bottom="280" w:left="1280" w:header="629" w:footer="372" w:gutter="0"/>
          <w:pgNumType w:start="1"/>
          <w:cols w:space="720"/>
        </w:sect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M</w:t>
      </w:r>
      <w:r>
        <w:rPr>
          <w:rFonts w:ascii="Arial" w:eastAsia="Arial" w:hAnsi="Arial" w:cs="Arial"/>
        </w:rPr>
        <w:t>ặc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ị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ỗi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ò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sản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ẩ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ản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ẩm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ó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>ộ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</w:rPr>
        <w:t>%</w:t>
      </w:r>
    </w:p>
    <w:p w:rsidR="00645908" w:rsidRDefault="00645908">
      <w:pPr>
        <w:spacing w:before="4" w:line="160" w:lineRule="exact"/>
        <w:rPr>
          <w:sz w:val="17"/>
          <w:szCs w:val="17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</w:p>
    <w:p w:rsidR="00645908" w:rsidRDefault="002E0EAF">
      <w:pPr>
        <w:spacing w:before="40"/>
        <w:ind w:left="88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.item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{</w:t>
      </w:r>
    </w:p>
    <w:p w:rsidR="00645908" w:rsidRDefault="00645908">
      <w:pPr>
        <w:spacing w:before="8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}</w:t>
      </w:r>
    </w:p>
    <w:p w:rsidR="00645908" w:rsidRDefault="002E0EAF">
      <w:pPr>
        <w:spacing w:before="4" w:line="120" w:lineRule="exact"/>
        <w:rPr>
          <w:sz w:val="13"/>
          <w:szCs w:val="13"/>
        </w:rPr>
      </w:pPr>
      <w:r>
        <w:br w:type="column"/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F85609">
      <w:pPr>
        <w:spacing w:line="367" w:lineRule="auto"/>
        <w:ind w:right="6794"/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2" w:space="720" w:equalWidth="0">
            <w:col w:w="1481" w:space="119"/>
            <w:col w:w="8640"/>
          </w:cols>
        </w:sectPr>
      </w:pPr>
      <w:r>
        <w:pict>
          <v:group id="_x0000_s1506" style="position:absolute;margin-left:106.1pt;margin-top:74.6pt;width:462.6pt;height:99.05pt;z-index:-1847;mso-position-horizontal-relative:page;mso-position-vertical-relative:page" coordorigin="2122,1492" coordsize="9252,1981">
            <v:shape id="_x0000_s1512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511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510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509" style="position:absolute;left:2132;top:2542;width:9232;height:348" coordorigin="2132,2542" coordsize="9232,348" path="m2132,2890r9231,l11363,2542r-9231,l2132,2890xe" fillcolor="#d9d9d9" stroked="f">
              <v:path arrowok="t"/>
            </v:shape>
            <v:shape id="_x0000_s1508" style="position:absolute;left:2132;top:2890;width:9232;height:346" coordorigin="2132,2890" coordsize="9232,346" path="m2132,3236r9231,l11363,2890r-9231,l2132,3236xe" fillcolor="#d9d9d9" stroked="f">
              <v:path arrowok="t"/>
            </v:shape>
            <v:shape id="_x0000_s1507" style="position:absolute;left:2132;top:3236;width:9232;height:228" coordorigin="2132,3236" coordsize="9232,228" path="m2132,3464r9231,l11363,3236r-9231,l2132,3464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width:31%; height:auto; margin:10px</w:t>
      </w:r>
      <w:r w:rsidR="002E0EAF">
        <w:rPr>
          <w:rFonts w:ascii="Courier New" w:eastAsia="Courier New" w:hAnsi="Courier New" w:cs="Courier New"/>
          <w:spacing w:val="-13"/>
        </w:rPr>
        <w:t xml:space="preserve"> </w:t>
      </w:r>
      <w:r w:rsidR="002E0EAF">
        <w:rPr>
          <w:rFonts w:ascii="Courier New" w:eastAsia="Courier New" w:hAnsi="Courier New" w:cs="Courier New"/>
        </w:rPr>
        <w:t>2%;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F85609">
      <w:pPr>
        <w:ind w:left="880"/>
      </w:pPr>
      <w:r>
        <w:pict>
          <v:shape id="_x0000_i1027" type="#_x0000_t75" style="width:450.75pt;height:220.5pt">
            <v:imagedata r:id="rId13" o:title=""/>
          </v:shape>
        </w:pic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tabs>
          <w:tab w:val="left" w:pos="1240"/>
        </w:tabs>
        <w:spacing w:line="220" w:lineRule="exact"/>
        <w:ind w:left="1240" w:right="25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ab/>
        <w:t>M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đ</w:t>
      </w:r>
      <w:r>
        <w:rPr>
          <w:rFonts w:ascii="Arial" w:eastAsia="Arial" w:hAnsi="Arial" w:cs="Arial"/>
        </w:rPr>
        <w:t>ối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hổ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ị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ủa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ội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te,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từ đó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ú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có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cục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ại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ần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ủa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ối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eb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880" w:right="144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ó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ô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uá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9</w:t>
      </w:r>
      <w:r>
        <w:rPr>
          <w:rFonts w:ascii="Arial" w:eastAsia="Arial" w:hAnsi="Arial" w:cs="Arial"/>
        </w:rPr>
        <w:t>6</w:t>
      </w:r>
      <w:r>
        <w:rPr>
          <w:rFonts w:ascii="Arial" w:eastAsia="Arial" w:hAnsi="Arial" w:cs="Arial"/>
          <w:spacing w:val="-1"/>
        </w:rPr>
        <w:t>0</w:t>
      </w:r>
      <w:r>
        <w:rPr>
          <w:rFonts w:ascii="Arial" w:eastAsia="Arial" w:hAnsi="Arial" w:cs="Arial"/>
        </w:rPr>
        <w:t>px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hì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ả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ẩ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trên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ỗi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ò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10"/>
        </w:rPr>
        <w:t>g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ỗi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ản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 xml:space="preserve">ẩm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ó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rộ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4</w:t>
      </w:r>
      <w:r>
        <w:rPr>
          <w:rFonts w:ascii="Arial" w:eastAsia="Arial" w:hAnsi="Arial" w:cs="Arial"/>
        </w:rPr>
        <w:t>8%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F85609">
      <w:pPr>
        <w:ind w:left="880"/>
        <w:rPr>
          <w:rFonts w:ascii="Courier New" w:eastAsia="Courier New" w:hAnsi="Courier New" w:cs="Courier New"/>
        </w:rPr>
      </w:pPr>
      <w:hyperlink r:id="rId14">
        <w:r w:rsidR="002E0EAF">
          <w:rPr>
            <w:rFonts w:ascii="Courier New" w:eastAsia="Courier New" w:hAnsi="Courier New" w:cs="Courier New"/>
          </w:rPr>
          <w:t>@media</w:t>
        </w:r>
        <w:r w:rsidR="002E0EAF">
          <w:rPr>
            <w:rFonts w:ascii="Courier New" w:eastAsia="Courier New" w:hAnsi="Courier New" w:cs="Courier New"/>
            <w:spacing w:val="-7"/>
          </w:rPr>
          <w:t xml:space="preserve"> </w:t>
        </w:r>
        <w:r w:rsidR="002E0EAF">
          <w:rPr>
            <w:rFonts w:ascii="Courier New" w:eastAsia="Courier New" w:hAnsi="Courier New" w:cs="Courier New"/>
          </w:rPr>
          <w:t>screen</w:t>
        </w:r>
        <w:r w:rsidR="002E0EAF">
          <w:rPr>
            <w:rFonts w:ascii="Courier New" w:eastAsia="Courier New" w:hAnsi="Courier New" w:cs="Courier New"/>
            <w:spacing w:val="-7"/>
          </w:rPr>
          <w:t xml:space="preserve"> </w:t>
        </w:r>
        <w:r w:rsidR="002E0EAF">
          <w:rPr>
            <w:rFonts w:ascii="Courier New" w:eastAsia="Courier New" w:hAnsi="Courier New" w:cs="Courier New"/>
          </w:rPr>
          <w:t>and</w:t>
        </w:r>
        <w:r w:rsidR="002E0EAF">
          <w:rPr>
            <w:rFonts w:ascii="Courier New" w:eastAsia="Courier New" w:hAnsi="Courier New" w:cs="Courier New"/>
            <w:spacing w:val="-4"/>
          </w:rPr>
          <w:t xml:space="preserve"> </w:t>
        </w:r>
        <w:r w:rsidR="002E0EAF">
          <w:rPr>
            <w:rFonts w:ascii="Courier New" w:eastAsia="Courier New" w:hAnsi="Courier New" w:cs="Courier New"/>
          </w:rPr>
          <w:t>(ma</w:t>
        </w:r>
        <w:r w:rsidR="002E0EAF">
          <w:rPr>
            <w:rFonts w:ascii="Courier New" w:eastAsia="Courier New" w:hAnsi="Courier New" w:cs="Courier New"/>
            <w:spacing w:val="1"/>
          </w:rPr>
          <w:t>x</w:t>
        </w:r>
        <w:r w:rsidR="002E0EAF">
          <w:rPr>
            <w:rFonts w:ascii="Courier New" w:eastAsia="Courier New" w:hAnsi="Courier New" w:cs="Courier New"/>
          </w:rPr>
          <w:t>-width:960px)</w:t>
        </w:r>
      </w:hyperlink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2E0EAF">
      <w:pPr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.item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right="4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{</w:t>
      </w:r>
    </w:p>
    <w:p w:rsidR="00645908" w:rsidRDefault="00645908">
      <w:pPr>
        <w:spacing w:before="1" w:line="160" w:lineRule="exact"/>
        <w:rPr>
          <w:sz w:val="16"/>
          <w:szCs w:val="16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ind w:right="4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}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45" w:right="1166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  <w:position w:val="1"/>
        </w:rPr>
        <w:t>}</w:t>
      </w:r>
    </w:p>
    <w:p w:rsidR="00645908" w:rsidRDefault="002E0EAF">
      <w:pPr>
        <w:spacing w:line="200" w:lineRule="exact"/>
      </w:pPr>
      <w:r>
        <w:br w:type="column"/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2" w:line="220" w:lineRule="exact"/>
        <w:rPr>
          <w:sz w:val="22"/>
          <w:szCs w:val="22"/>
        </w:rPr>
      </w:pPr>
    </w:p>
    <w:p w:rsidR="00645908" w:rsidRDefault="00F85609">
      <w:pPr>
        <w:spacing w:line="366" w:lineRule="auto"/>
        <w:ind w:right="6074"/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2" w:space="720" w:equalWidth="0">
            <w:col w:w="2201" w:space="119"/>
            <w:col w:w="7920"/>
          </w:cols>
        </w:sectPr>
      </w:pPr>
      <w:r>
        <w:pict>
          <v:group id="_x0000_s1495" style="position:absolute;margin-left:106.1pt;margin-top:-70.05pt;width:462.6pt;height:151pt;z-index:-1846;mso-position-horizontal-relative:page" coordorigin="2122,-1401" coordsize="9252,3020">
            <v:shape id="_x0000_s1504" style="position:absolute;left:2132;top:-1391;width:9232;height:346" coordorigin="2132,-1391" coordsize="9232,346" path="m2132,-1045r9231,l11363,-1391r-9231,l2132,-1045xe" fillcolor="#d9d9d9" stroked="f">
              <v:path arrowok="t"/>
            </v:shape>
            <v:shape id="_x0000_s1503" style="position:absolute;left:2132;top:-1045;width:9232;height:348" coordorigin="2132,-1045" coordsize="9232,348" path="m2132,-697r9231,l11363,-1045r-9231,l2132,-697xe" fillcolor="#d9d9d9" stroked="f">
              <v:path arrowok="t"/>
            </v:shape>
            <v:shape id="_x0000_s1502" style="position:absolute;left:2132;top:-697;width:9232;height:346" coordorigin="2132,-697" coordsize="9232,346" path="m2132,-352r9231,l11363,-697r-9231,l2132,-352xe" fillcolor="#d9d9d9" stroked="f">
              <v:path arrowok="t"/>
            </v:shape>
            <v:shape id="_x0000_s1501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500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499" style="position:absolute;left:2132;top:342;width:9232;height:346" coordorigin="2132,342" coordsize="9232,346" path="m2132,687r9231,l11363,342r-9231,l2132,687xe" fillcolor="#d9d9d9" stroked="f">
              <v:path arrowok="t"/>
            </v:shape>
            <v:shape id="_x0000_s1498" style="position:absolute;left:2132;top:687;width:9232;height:348" coordorigin="2132,687" coordsize="9232,348" path="m2132,1035r9231,l11363,687r-9231,l2132,1035xe" fillcolor="#d9d9d9" stroked="f">
              <v:path arrowok="t"/>
            </v:shape>
            <v:shape id="_x0000_s1497" style="position:absolute;left:2132;top:1035;width:9232;height:346" coordorigin="2132,1035" coordsize="9232,346" path="m2132,1381r9231,l11363,1035r-9231,l2132,1381xe" fillcolor="#d9d9d9" stroked="f">
              <v:path arrowok="t"/>
            </v:shape>
            <v:shape id="_x0000_s1496" style="position:absolute;left:2132;top:1381;width:9232;height:228" coordorigin="2132,1381" coordsize="9232,228" path="m2132,1609r9231,l11363,1381r-9231,l2132,1609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width:48%; height:auto; margin:10px</w:t>
      </w:r>
      <w:r w:rsidR="002E0EAF">
        <w:rPr>
          <w:rFonts w:ascii="Courier New" w:eastAsia="Courier New" w:hAnsi="Courier New" w:cs="Courier New"/>
          <w:spacing w:val="-13"/>
        </w:rPr>
        <w:t xml:space="preserve"> </w:t>
      </w:r>
      <w:r w:rsidR="002E0EAF">
        <w:rPr>
          <w:rFonts w:ascii="Courier New" w:eastAsia="Courier New" w:hAnsi="Courier New" w:cs="Courier New"/>
        </w:rPr>
        <w:t>1%;</w:t>
      </w:r>
    </w:p>
    <w:p w:rsidR="00645908" w:rsidRDefault="00645908">
      <w:pPr>
        <w:spacing w:before="3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space="720"/>
        </w:sect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8" w:line="200" w:lineRule="exact"/>
      </w:pPr>
    </w:p>
    <w:p w:rsidR="00645908" w:rsidRDefault="00CA61D6">
      <w:pPr>
        <w:ind w:left="1060"/>
      </w:pPr>
      <w:r>
        <w:pict>
          <v:shape id="_x0000_i1028" type="#_x0000_t75" style="width:440.25pt;height:305.25pt">
            <v:imagedata r:id="rId15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18" w:line="220" w:lineRule="exact"/>
        <w:rPr>
          <w:sz w:val="22"/>
          <w:szCs w:val="22"/>
        </w:rPr>
      </w:pPr>
    </w:p>
    <w:p w:rsidR="00645908" w:rsidRDefault="002E0EAF">
      <w:pPr>
        <w:spacing w:before="34"/>
        <w:ind w:left="880" w:right="153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ó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ô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q</w:t>
      </w:r>
      <w:r>
        <w:rPr>
          <w:rFonts w:ascii="Arial" w:eastAsia="Arial" w:hAnsi="Arial" w:cs="Arial"/>
        </w:rPr>
        <w:t>uá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7</w:t>
      </w:r>
      <w:r>
        <w:rPr>
          <w:rFonts w:ascii="Arial" w:eastAsia="Arial" w:hAnsi="Arial" w:cs="Arial"/>
        </w:rPr>
        <w:t>6</w:t>
      </w:r>
      <w:r>
        <w:rPr>
          <w:rFonts w:ascii="Arial" w:eastAsia="Arial" w:hAnsi="Arial" w:cs="Arial"/>
          <w:spacing w:val="-1"/>
        </w:rPr>
        <w:t>0</w:t>
      </w:r>
      <w:r>
        <w:rPr>
          <w:rFonts w:ascii="Arial" w:eastAsia="Arial" w:hAnsi="Arial" w:cs="Arial"/>
        </w:rPr>
        <w:t>px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hì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ả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ẩ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trên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ỗi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ò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ỗi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ản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 xml:space="preserve">ẩm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ó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rộ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9</w:t>
      </w:r>
      <w:r>
        <w:rPr>
          <w:rFonts w:ascii="Arial" w:eastAsia="Arial" w:hAnsi="Arial" w:cs="Arial"/>
        </w:rPr>
        <w:t>8%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F85609">
      <w:pPr>
        <w:ind w:left="880"/>
        <w:rPr>
          <w:rFonts w:ascii="Courier New" w:eastAsia="Courier New" w:hAnsi="Courier New" w:cs="Courier New"/>
        </w:rPr>
      </w:pPr>
      <w:hyperlink r:id="rId16">
        <w:r w:rsidR="002E0EAF">
          <w:rPr>
            <w:rFonts w:ascii="Courier New" w:eastAsia="Courier New" w:hAnsi="Courier New" w:cs="Courier New"/>
          </w:rPr>
          <w:t>@media</w:t>
        </w:r>
        <w:r w:rsidR="002E0EAF">
          <w:rPr>
            <w:rFonts w:ascii="Courier New" w:eastAsia="Courier New" w:hAnsi="Courier New" w:cs="Courier New"/>
            <w:spacing w:val="-7"/>
          </w:rPr>
          <w:t xml:space="preserve"> </w:t>
        </w:r>
        <w:r w:rsidR="002E0EAF">
          <w:rPr>
            <w:rFonts w:ascii="Courier New" w:eastAsia="Courier New" w:hAnsi="Courier New" w:cs="Courier New"/>
          </w:rPr>
          <w:t>screen</w:t>
        </w:r>
        <w:r w:rsidR="002E0EAF">
          <w:rPr>
            <w:rFonts w:ascii="Courier New" w:eastAsia="Courier New" w:hAnsi="Courier New" w:cs="Courier New"/>
            <w:spacing w:val="-7"/>
          </w:rPr>
          <w:t xml:space="preserve"> </w:t>
        </w:r>
        <w:r w:rsidR="002E0EAF">
          <w:rPr>
            <w:rFonts w:ascii="Courier New" w:eastAsia="Courier New" w:hAnsi="Courier New" w:cs="Courier New"/>
          </w:rPr>
          <w:t>and</w:t>
        </w:r>
        <w:r w:rsidR="002E0EAF">
          <w:rPr>
            <w:rFonts w:ascii="Courier New" w:eastAsia="Courier New" w:hAnsi="Courier New" w:cs="Courier New"/>
            <w:spacing w:val="-4"/>
          </w:rPr>
          <w:t xml:space="preserve"> </w:t>
        </w:r>
        <w:r w:rsidR="002E0EAF">
          <w:rPr>
            <w:rFonts w:ascii="Courier New" w:eastAsia="Courier New" w:hAnsi="Courier New" w:cs="Courier New"/>
          </w:rPr>
          <w:t>(ma</w:t>
        </w:r>
        <w:r w:rsidR="002E0EAF">
          <w:rPr>
            <w:rFonts w:ascii="Courier New" w:eastAsia="Courier New" w:hAnsi="Courier New" w:cs="Courier New"/>
            <w:spacing w:val="1"/>
          </w:rPr>
          <w:t>x</w:t>
        </w:r>
        <w:r w:rsidR="002E0EAF">
          <w:rPr>
            <w:rFonts w:ascii="Courier New" w:eastAsia="Courier New" w:hAnsi="Courier New" w:cs="Courier New"/>
          </w:rPr>
          <w:t>-width:760px)</w:t>
        </w:r>
      </w:hyperlink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.item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right="4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{</w:t>
      </w:r>
    </w:p>
    <w:p w:rsidR="00645908" w:rsidRDefault="00645908">
      <w:pPr>
        <w:spacing w:before="8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ind w:right="4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}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845" w:right="1166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  <w:position w:val="1"/>
        </w:rPr>
        <w:t>}</w:t>
      </w:r>
    </w:p>
    <w:p w:rsidR="00645908" w:rsidRDefault="002E0EAF">
      <w:pPr>
        <w:spacing w:line="200" w:lineRule="exact"/>
      </w:pPr>
      <w:r>
        <w:br w:type="column"/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20" w:line="200" w:lineRule="exact"/>
      </w:pPr>
    </w:p>
    <w:p w:rsidR="00645908" w:rsidRDefault="00F85609">
      <w:pPr>
        <w:spacing w:line="367" w:lineRule="auto"/>
        <w:ind w:right="6074"/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2" w:space="720" w:equalWidth="0">
            <w:col w:w="2201" w:space="119"/>
            <w:col w:w="7920"/>
          </w:cols>
        </w:sectPr>
      </w:pPr>
      <w:r>
        <w:pict>
          <v:group id="_x0000_s1484" style="position:absolute;margin-left:106.1pt;margin-top:-69.95pt;width:462.6pt;height:150.9pt;z-index:-1845;mso-position-horizontal-relative:page" coordorigin="2122,-1399" coordsize="9252,3018">
            <v:shape id="_x0000_s1493" style="position:absolute;left:2132;top:-1389;width:9232;height:346" coordorigin="2132,-1389" coordsize="9232,346" path="m2132,-1043r9231,l11363,-1389r-9231,l2132,-1043xe" fillcolor="#d9d9d9" stroked="f">
              <v:path arrowok="t"/>
            </v:shape>
            <v:shape id="_x0000_s1492" style="position:absolute;left:2132;top:-1044;width:9232;height:346" coordorigin="2132,-1044" coordsize="9232,346" path="m2132,-697r9231,l11363,-1044r-9231,l2132,-697xe" fillcolor="#d9d9d9" stroked="f">
              <v:path arrowok="t"/>
            </v:shape>
            <v:shape id="_x0000_s1491" style="position:absolute;left:2132;top:-697;width:9232;height:348" coordorigin="2132,-697" coordsize="9232,348" path="m2132,-349r9231,l11363,-697r-9231,l2132,-349xe" fillcolor="#d9d9d9" stroked="f">
              <v:path arrowok="t"/>
            </v:shape>
            <v:shape id="_x0000_s1490" style="position:absolute;left:2132;top:-349;width:9232;height:346" coordorigin="2132,-349" coordsize="9232,346" path="m2132,-4r9231,l11363,-349r-9231,l2132,-4xe" fillcolor="#d9d9d9" stroked="f">
              <v:path arrowok="t"/>
            </v:shape>
            <v:shape id="_x0000_s1489" style="position:absolute;left:2132;top:-4;width:9232;height:348" coordorigin="2132,-4" coordsize="9232,348" path="m2132,344r9231,l11363,-4r-9231,l2132,344xe" fillcolor="#d9d9d9" stroked="f">
              <v:path arrowok="t"/>
            </v:shape>
            <v:shape id="_x0000_s1488" style="position:absolute;left:2132;top:344;width:9232;height:346" coordorigin="2132,344" coordsize="9232,346" path="m2132,690r9231,l11363,344r-9231,l2132,690xe" fillcolor="#d9d9d9" stroked="f">
              <v:path arrowok="t"/>
            </v:shape>
            <v:shape id="_x0000_s1487" style="position:absolute;left:2132;top:690;width:9232;height:346" coordorigin="2132,690" coordsize="9232,346" path="m2132,1035r9231,l11363,690r-9231,l2132,1035xe" fillcolor="#d9d9d9" stroked="f">
              <v:path arrowok="t"/>
            </v:shape>
            <v:shape id="_x0000_s1486" style="position:absolute;left:2132;top:1035;width:9232;height:348" coordorigin="2132,1035" coordsize="9232,348" path="m2132,1383r9231,l11363,1035r-9231,l2132,1383xe" fillcolor="#d9d9d9" stroked="f">
              <v:path arrowok="t"/>
            </v:shape>
            <v:shape id="_x0000_s1485" style="position:absolute;left:2132;top:1383;width:9232;height:226" coordorigin="2132,1383" coordsize="9232,226" path="m2132,1609r9231,l11363,1383r-9231,l2132,1609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width:</w:t>
      </w:r>
      <w:r w:rsidR="002E0EAF">
        <w:rPr>
          <w:rFonts w:ascii="Courier New" w:eastAsia="Courier New" w:hAnsi="Courier New" w:cs="Courier New"/>
          <w:spacing w:val="1"/>
        </w:rPr>
        <w:t>9</w:t>
      </w:r>
      <w:r w:rsidR="002E0EAF">
        <w:rPr>
          <w:rFonts w:ascii="Courier New" w:eastAsia="Courier New" w:hAnsi="Courier New" w:cs="Courier New"/>
        </w:rPr>
        <w:t>8%; height:auto; margin:10px</w:t>
      </w:r>
      <w:r w:rsidR="002E0EAF">
        <w:rPr>
          <w:rFonts w:ascii="Courier New" w:eastAsia="Courier New" w:hAnsi="Courier New" w:cs="Courier New"/>
          <w:spacing w:val="-13"/>
        </w:rPr>
        <w:t xml:space="preserve"> </w:t>
      </w:r>
      <w:r w:rsidR="002E0EAF">
        <w:rPr>
          <w:rFonts w:ascii="Courier New" w:eastAsia="Courier New" w:hAnsi="Courier New" w:cs="Courier New"/>
        </w:rPr>
        <w:t>1%;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space="720"/>
        </w:sect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quả:</w:t>
      </w:r>
    </w:p>
    <w:p w:rsidR="00645908" w:rsidRDefault="00645908">
      <w:pPr>
        <w:spacing w:before="10" w:line="200" w:lineRule="exact"/>
      </w:pPr>
    </w:p>
    <w:p w:rsidR="00645908" w:rsidRDefault="00F85609">
      <w:pPr>
        <w:ind w:left="2022"/>
      </w:pPr>
      <w:r>
        <w:pict>
          <v:shape id="_x0000_i1029" type="#_x0000_t75" style="width:308.25pt;height:431.25pt">
            <v:imagedata r:id="rId17" o:title=""/>
          </v:shape>
        </w:pic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tabs>
          <w:tab w:val="left" w:pos="1240"/>
        </w:tabs>
        <w:ind w:left="1240" w:right="551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ab/>
        <w:t>Re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si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4"/>
        </w:rPr>
        <w:t>n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 xml:space="preserve">à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ỷ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th</w:t>
      </w:r>
      <w:r>
        <w:rPr>
          <w:rFonts w:ascii="Arial" w:eastAsia="Arial" w:hAnsi="Arial" w:cs="Arial"/>
          <w:spacing w:val="1"/>
        </w:rPr>
        <w:t>u</w:t>
      </w:r>
      <w:r>
        <w:rPr>
          <w:rFonts w:ascii="Arial" w:eastAsia="Arial" w:hAnsi="Arial" w:cs="Arial"/>
        </w:rPr>
        <w:t>ật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4"/>
        </w:rPr>
        <w:t>u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đ</w:t>
      </w:r>
      <w:r>
        <w:rPr>
          <w:rFonts w:ascii="Arial" w:eastAsia="Arial" w:hAnsi="Arial" w:cs="Arial"/>
        </w:rPr>
        <w:t>ổi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ạ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hi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à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avi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 xml:space="preserve">u,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eo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g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4"/>
        </w:rPr>
        <w:t>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ọ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.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thị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à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Na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u)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theo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nh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.menu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2E0EAF">
      <w:pPr>
        <w:spacing w:line="367" w:lineRule="auto"/>
        <w:ind w:left="1600" w:right="595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width:1180px;</w:t>
      </w:r>
      <w:r>
        <w:rPr>
          <w:rFonts w:ascii="Courier New" w:eastAsia="Courier New" w:hAnsi="Courier New" w:cs="Courier New"/>
          <w:spacing w:val="-17"/>
        </w:rPr>
        <w:t xml:space="preserve"> </w:t>
      </w:r>
      <w:r>
        <w:rPr>
          <w:rFonts w:ascii="Courier New" w:eastAsia="Courier New" w:hAnsi="Courier New" w:cs="Courier New"/>
        </w:rPr>
        <w:t>margin:0 10px; backgroun</w:t>
      </w:r>
      <w:r>
        <w:rPr>
          <w:rFonts w:ascii="Courier New" w:eastAsia="Courier New" w:hAnsi="Courier New" w:cs="Courier New"/>
          <w:spacing w:val="1"/>
        </w:rPr>
        <w:t>d</w:t>
      </w:r>
      <w:r>
        <w:rPr>
          <w:rFonts w:ascii="Courier New" w:eastAsia="Courier New" w:hAnsi="Courier New" w:cs="Courier New"/>
        </w:rPr>
        <w:t>-color:#000; height:50px;</w:t>
      </w:r>
    </w:p>
    <w:p w:rsidR="00645908" w:rsidRDefault="00F85609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pict>
          <v:group id="_x0000_s1470" style="position:absolute;left:0;text-align:left;margin-left:106.1pt;margin-top:558.55pt;width:462.6pt;height:203pt;z-index:-1844;mso-position-horizontal-relative:page;mso-position-vertical-relative:page" coordorigin="2122,11171" coordsize="9252,4060">
            <v:shape id="_x0000_s1482" style="position:absolute;left:2132;top:11181;width:9232;height:346" coordorigin="2132,11181" coordsize="9232,346" path="m2132,11526r9231,l11363,11181r-9231,l2132,11526xe" fillcolor="#d9d9d9" stroked="f">
              <v:path arrowok="t"/>
            </v:shape>
            <v:shape id="_x0000_s1481" style="position:absolute;left:2132;top:11526;width:9232;height:348" coordorigin="2132,11526" coordsize="9232,348" path="m2132,11874r9231,l11363,11526r-9231,l2132,11874xe" fillcolor="#d9d9d9" stroked="f">
              <v:path arrowok="t"/>
            </v:shape>
            <v:shape id="_x0000_s1480" style="position:absolute;left:2132;top:11874;width:9232;height:346" coordorigin="2132,11874" coordsize="9232,346" path="m2132,12220r9231,l11363,11874r-9231,l2132,12220xe" fillcolor="#d9d9d9" stroked="f">
              <v:path arrowok="t"/>
            </v:shape>
            <v:shape id="_x0000_s1479" style="position:absolute;left:2132;top:12220;width:9232;height:346" coordorigin="2132,12220" coordsize="9232,346" path="m2132,12565r9231,l11363,12220r-9231,l2132,12565xe" fillcolor="#d9d9d9" stroked="f">
              <v:path arrowok="t"/>
            </v:shape>
            <v:shape id="_x0000_s1478" style="position:absolute;left:2132;top:12566;width:9232;height:348" coordorigin="2132,12566" coordsize="9232,348" path="m2132,12914r9231,l11363,12566r-9231,l2132,12914xe" fillcolor="#d9d9d9" stroked="f">
              <v:path arrowok="t"/>
            </v:shape>
            <v:shape id="_x0000_s1477" style="position:absolute;left:2132;top:12914;width:9232;height:346" coordorigin="2132,12914" coordsize="9232,346" path="m2132,13260r9231,l11363,12914r-9231,l2132,13260xe" fillcolor="#d9d9d9" stroked="f">
              <v:path arrowok="t"/>
            </v:shape>
            <v:shape id="_x0000_s1476" style="position:absolute;left:2132;top:13260;width:9232;height:348" coordorigin="2132,13260" coordsize="9232,348" path="m2132,13608r9231,l11363,13260r-9231,l2132,13608xe" fillcolor="#d9d9d9" stroked="f">
              <v:path arrowok="t"/>
            </v:shape>
            <v:shape id="_x0000_s1475" style="position:absolute;left:2132;top:13608;width:9232;height:346" coordorigin="2132,13608" coordsize="9232,346" path="m2132,13953r9231,l11363,13608r-9231,l2132,13953xe" fillcolor="#d9d9d9" stroked="f">
              <v:path arrowok="t"/>
            </v:shape>
            <v:shape id="_x0000_s1474" style="position:absolute;left:2132;top:13953;width:9232;height:348" coordorigin="2132,13953" coordsize="9232,348" path="m2132,14301r9231,l11363,13953r-9231,l2132,14301xe" fillcolor="#d9d9d9" stroked="f">
              <v:path arrowok="t"/>
            </v:shape>
            <v:shape id="_x0000_s1473" style="position:absolute;left:2132;top:14301;width:9232;height:346" coordorigin="2132,14301" coordsize="9232,346" path="m2132,14647r9231,l11363,14301r-9231,l2132,14647xe" fillcolor="#d9d9d9" stroked="f">
              <v:path arrowok="t"/>
            </v:shape>
            <v:shape id="_x0000_s1472" style="position:absolute;left:2132;top:14647;width:9232;height:346" coordorigin="2132,14647" coordsize="9232,346" path="m2132,14992r9231,l11363,14647r-9231,l2132,14992xe" fillcolor="#d9d9d9" stroked="f">
              <v:path arrowok="t"/>
            </v:shape>
            <v:shape id="_x0000_s1471" style="position:absolute;left:2132;top:14992;width:9232;height:228" coordorigin="2132,14992" coordsize="9232,228" path="m2132,15220r9231,l11363,14992r-9231,l2132,15220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  <w:position w:val="1"/>
        </w:rPr>
        <w:t>}.menu</w:t>
      </w:r>
      <w:r w:rsidR="002E0EAF">
        <w:rPr>
          <w:rFonts w:ascii="Courier New" w:eastAsia="Courier New" w:hAnsi="Courier New" w:cs="Courier New"/>
          <w:spacing w:val="-7"/>
          <w:position w:val="1"/>
        </w:rPr>
        <w:t xml:space="preserve"> </w:t>
      </w:r>
      <w:r w:rsidR="002E0EAF">
        <w:rPr>
          <w:rFonts w:ascii="Courier New" w:eastAsia="Courier New" w:hAnsi="Courier New" w:cs="Courier New"/>
          <w:position w:val="1"/>
        </w:rPr>
        <w:t>ul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margin:0;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padding:0;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list-style:none;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}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Default="002E0EAF">
      <w:pPr>
        <w:spacing w:before="40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.menu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ul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li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float:left;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}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.menu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ul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li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a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F85609">
      <w:pPr>
        <w:ind w:left="1600"/>
        <w:rPr>
          <w:rFonts w:ascii="Courier New" w:eastAsia="Courier New" w:hAnsi="Courier New" w:cs="Courier New"/>
        </w:rPr>
      </w:pPr>
      <w:r>
        <w:pict>
          <v:group id="_x0000_s1457" style="position:absolute;left:0;text-align:left;margin-left:106.1pt;margin-top:74.6pt;width:462.6pt;height:203pt;z-index:-1843;mso-position-horizontal-relative:page;mso-position-vertical-relative:page" coordorigin="2122,1492" coordsize="9252,4060">
            <v:shape id="_x0000_s1469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468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467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466" style="position:absolute;left:2132;top:2542;width:9232;height:348" coordorigin="2132,2542" coordsize="9232,348" path="m2132,2890r9231,l11363,2542r-9231,l2132,2890xe" fillcolor="#d9d9d9" stroked="f">
              <v:path arrowok="t"/>
            </v:shape>
            <v:shape id="_x0000_s1465" style="position:absolute;left:2132;top:2890;width:9232;height:346" coordorigin="2132,2890" coordsize="9232,346" path="m2132,3236r9231,l11363,2890r-9231,l2132,3236xe" fillcolor="#d9d9d9" stroked="f">
              <v:path arrowok="t"/>
            </v:shape>
            <v:shape id="_x0000_s1464" style="position:absolute;left:2132;top:3236;width:9232;height:348" coordorigin="2132,3236" coordsize="9232,348" path="m2132,3584r9231,l11363,3236r-9231,l2132,3584xe" fillcolor="#d9d9d9" stroked="f">
              <v:path arrowok="t"/>
            </v:shape>
            <v:shape id="_x0000_s1463" style="position:absolute;left:2132;top:3584;width:9232;height:346" coordorigin="2132,3584" coordsize="9232,346" path="m2132,3929r9231,l11363,3584r-9231,l2132,3929xe" fillcolor="#d9d9d9" stroked="f">
              <v:path arrowok="t"/>
            </v:shape>
            <v:shape id="_x0000_s1462" style="position:absolute;left:2132;top:3929;width:9232;height:346" coordorigin="2132,3929" coordsize="9232,346" path="m2132,4275r9231,l11363,3929r-9231,l2132,4275xe" fillcolor="#d9d9d9" stroked="f">
              <v:path arrowok="t"/>
            </v:shape>
            <v:shape id="_x0000_s1461" style="position:absolute;left:2132;top:4275;width:9232;height:348" coordorigin="2132,4275" coordsize="9232,348" path="m2132,4623r9231,l11363,4275r-9231,l2132,4623xe" fillcolor="#d9d9d9" stroked="f">
              <v:path arrowok="t"/>
            </v:shape>
            <v:shape id="_x0000_s1460" style="position:absolute;left:2132;top:4623;width:9232;height:346" coordorigin="2132,4623" coordsize="9232,346" path="m2132,4968r9231,l11363,4623r-9231,l2132,4968xe" fillcolor="#d9d9d9" stroked="f">
              <v:path arrowok="t"/>
            </v:shape>
            <v:shape id="_x0000_s1459" style="position:absolute;left:2132;top:4968;width:9232;height:348" coordorigin="2132,4968" coordsize="9232,348" path="m2132,5316r9231,l11363,4968r-9231,l2132,5316xe" fillcolor="#d9d9d9" stroked="f">
              <v:path arrowok="t"/>
            </v:shape>
            <v:shape id="_x0000_s1458" style="position:absolute;left:2132;top:5317;width:9232;height:226" coordorigin="2132,5317" coordsize="9232,226" path="m2132,5543r9231,l11363,5317r-9231,l2132,5543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text-decoration:none;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color:#fff;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367" w:lineRule="auto"/>
        <w:ind w:left="1600" w:right="655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font-size:18px; line-height:50px; padding:0</w:t>
      </w:r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20px;</w:t>
      </w:r>
    </w:p>
    <w:p w:rsidR="00645908" w:rsidRDefault="002E0EAF">
      <w:pPr>
        <w:spacing w:before="1"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}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ind w:left="1158"/>
      </w:pPr>
      <w:r>
        <w:pict>
          <v:shape id="_x0000_i1030" type="#_x0000_t75" style="width:430.5pt;height:27pt">
            <v:imagedata r:id="rId18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8" w:line="260" w:lineRule="exact"/>
        <w:rPr>
          <w:sz w:val="26"/>
          <w:szCs w:val="26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thị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àn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Na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u)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theo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ọc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ờ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1"/>
        </w:rPr>
        <w:t>á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2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nh</w:t>
      </w: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e.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F85609">
      <w:pPr>
        <w:ind w:left="880"/>
        <w:rPr>
          <w:rFonts w:ascii="Courier New" w:eastAsia="Courier New" w:hAnsi="Courier New" w:cs="Courier New"/>
        </w:rPr>
      </w:pPr>
      <w:hyperlink r:id="rId19">
        <w:r w:rsidR="002E0EAF">
          <w:rPr>
            <w:rFonts w:ascii="Courier New" w:eastAsia="Courier New" w:hAnsi="Courier New" w:cs="Courier New"/>
          </w:rPr>
          <w:t>@media</w:t>
        </w:r>
        <w:r w:rsidR="002E0EAF">
          <w:rPr>
            <w:rFonts w:ascii="Courier New" w:eastAsia="Courier New" w:hAnsi="Courier New" w:cs="Courier New"/>
            <w:spacing w:val="-7"/>
          </w:rPr>
          <w:t xml:space="preserve"> </w:t>
        </w:r>
        <w:r w:rsidR="002E0EAF">
          <w:rPr>
            <w:rFonts w:ascii="Courier New" w:eastAsia="Courier New" w:hAnsi="Courier New" w:cs="Courier New"/>
          </w:rPr>
          <w:t>screen</w:t>
        </w:r>
        <w:r w:rsidR="002E0EAF">
          <w:rPr>
            <w:rFonts w:ascii="Courier New" w:eastAsia="Courier New" w:hAnsi="Courier New" w:cs="Courier New"/>
            <w:spacing w:val="-7"/>
          </w:rPr>
          <w:t xml:space="preserve"> </w:t>
        </w:r>
        <w:r w:rsidR="002E0EAF">
          <w:rPr>
            <w:rFonts w:ascii="Courier New" w:eastAsia="Courier New" w:hAnsi="Courier New" w:cs="Courier New"/>
          </w:rPr>
          <w:t>and</w:t>
        </w:r>
        <w:r w:rsidR="002E0EAF">
          <w:rPr>
            <w:rFonts w:ascii="Courier New" w:eastAsia="Courier New" w:hAnsi="Courier New" w:cs="Courier New"/>
            <w:spacing w:val="-4"/>
          </w:rPr>
          <w:t xml:space="preserve"> </w:t>
        </w:r>
        <w:r w:rsidR="002E0EAF">
          <w:rPr>
            <w:rFonts w:ascii="Courier New" w:eastAsia="Courier New" w:hAnsi="Courier New" w:cs="Courier New"/>
          </w:rPr>
          <w:t>(ma</w:t>
        </w:r>
        <w:r w:rsidR="002E0EAF">
          <w:rPr>
            <w:rFonts w:ascii="Courier New" w:eastAsia="Courier New" w:hAnsi="Courier New" w:cs="Courier New"/>
            <w:spacing w:val="1"/>
          </w:rPr>
          <w:t>x</w:t>
        </w:r>
        <w:r w:rsidR="002E0EAF">
          <w:rPr>
            <w:rFonts w:ascii="Courier New" w:eastAsia="Courier New" w:hAnsi="Courier New" w:cs="Courier New"/>
          </w:rPr>
          <w:t>-width:760px)</w:t>
        </w:r>
      </w:hyperlink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.menu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right="4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{</w:t>
      </w:r>
    </w:p>
    <w:p w:rsidR="00645908" w:rsidRDefault="00645908">
      <w:pPr>
        <w:spacing w:line="200" w:lineRule="exact"/>
      </w:pPr>
    </w:p>
    <w:p w:rsidR="00645908" w:rsidRDefault="00645908">
      <w:pPr>
        <w:spacing w:before="7" w:line="260" w:lineRule="exact"/>
        <w:rPr>
          <w:sz w:val="26"/>
          <w:szCs w:val="26"/>
        </w:rPr>
      </w:pPr>
    </w:p>
    <w:p w:rsidR="00645908" w:rsidRDefault="002E0EAF">
      <w:pPr>
        <w:spacing w:line="200" w:lineRule="exact"/>
        <w:ind w:right="4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  <w:position w:val="1"/>
        </w:rPr>
        <w:t>}</w:t>
      </w:r>
    </w:p>
    <w:p w:rsidR="00645908" w:rsidRDefault="002E0EAF">
      <w:pPr>
        <w:spacing w:line="200" w:lineRule="exact"/>
      </w:pPr>
      <w:r>
        <w:br w:type="column"/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20" w:lineRule="exact"/>
        <w:rPr>
          <w:sz w:val="22"/>
          <w:szCs w:val="22"/>
        </w:rPr>
      </w:pPr>
    </w:p>
    <w:p w:rsidR="00645908" w:rsidRDefault="002E0EAF">
      <w:pPr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2" w:space="720" w:equalWidth="0">
            <w:col w:w="2201" w:space="119"/>
            <w:col w:w="7920"/>
          </w:cols>
        </w:sectPr>
      </w:pPr>
      <w:r>
        <w:rPr>
          <w:rFonts w:ascii="Courier New" w:eastAsia="Courier New" w:hAnsi="Courier New" w:cs="Courier New"/>
        </w:rPr>
        <w:t>height:auto;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.menu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ul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li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439" style="position:absolute;left:0;text-align:left;margin-left:106.1pt;margin-top:-139.3pt;width:462.6pt;height:272.25pt;z-index:-1842;mso-position-horizontal-relative:page" coordorigin="2122,-2786" coordsize="9252,5445">
            <v:shape id="_x0000_s1455" style="position:absolute;left:2132;top:-2776;width:9232;height:346" coordorigin="2132,-2776" coordsize="9232,346" path="m2132,-2431r9231,l11363,-2776r-9231,l2132,-2431xe" fillcolor="#d9d9d9" stroked="f">
              <v:path arrowok="t"/>
            </v:shape>
            <v:shape id="_x0000_s1454" style="position:absolute;left:2132;top:-2431;width:9232;height:346" coordorigin="2132,-2431" coordsize="9232,346" path="m2132,-2085r9231,l11363,-2431r-9231,l2132,-2085xe" fillcolor="#d9d9d9" stroked="f">
              <v:path arrowok="t"/>
            </v:shape>
            <v:shape id="_x0000_s1453" style="position:absolute;left:2132;top:-2085;width:9232;height:348" coordorigin="2132,-2085" coordsize="9232,348" path="m2132,-1737r9231,l11363,-2085r-9231,l2132,-1737xe" fillcolor="#d9d9d9" stroked="f">
              <v:path arrowok="t"/>
            </v:shape>
            <v:shape id="_x0000_s1452" style="position:absolute;left:2132;top:-1737;width:9232;height:346" coordorigin="2132,-1737" coordsize="9232,346" path="m2132,-1391r9231,l11363,-1737r-9231,l2132,-1391xe" fillcolor="#d9d9d9" stroked="f">
              <v:path arrowok="t"/>
            </v:shape>
            <v:shape id="_x0000_s1451" style="position:absolute;left:2132;top:-1392;width:9232;height:348" coordorigin="2132,-1392" coordsize="9232,348" path="m2132,-1043r9231,l11363,-1392r-9231,l2132,-1043xe" fillcolor="#d9d9d9" stroked="f">
              <v:path arrowok="t"/>
            </v:shape>
            <v:shape id="_x0000_s1450" style="position:absolute;left:2132;top:-1043;width:9232;height:346" coordorigin="2132,-1043" coordsize="9232,346" path="m2132,-697r9231,l11363,-1043r-9231,l2132,-697xe" fillcolor="#d9d9d9" stroked="f">
              <v:path arrowok="t"/>
            </v:shape>
            <v:shape id="_x0000_s1449" style="position:absolute;left:2132;top:-697;width:9232;height:346" coordorigin="2132,-697" coordsize="9232,346" path="m2132,-352r9231,l11363,-697r-9231,l2132,-352xe" fillcolor="#d9d9d9" stroked="f">
              <v:path arrowok="t"/>
            </v:shape>
            <v:shape id="_x0000_s1448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447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446" style="position:absolute;left:2132;top:342;width:9232;height:348" coordorigin="2132,342" coordsize="9232,348" path="m2132,690r9231,l11363,342r-9231,l2132,690xe" fillcolor="#d9d9d9" stroked="f">
              <v:path arrowok="t"/>
            </v:shape>
            <v:shape id="_x0000_s1445" style="position:absolute;left:2132;top:690;width:9232;height:346" coordorigin="2132,690" coordsize="9232,346" path="m2132,1035r9231,l11363,690r-9231,l2132,1035xe" fillcolor="#d9d9d9" stroked="f">
              <v:path arrowok="t"/>
            </v:shape>
            <v:shape id="_x0000_s1444" style="position:absolute;left:2132;top:1035;width:9232;height:346" coordorigin="2132,1035" coordsize="9232,346" path="m2132,1381r9231,l11363,1035r-9231,l2132,1381xe" fillcolor="#d9d9d9" stroked="f">
              <v:path arrowok="t"/>
            </v:shape>
            <v:shape id="_x0000_s1443" style="position:absolute;left:2132;top:1381;width:9232;height:348" coordorigin="2132,1381" coordsize="9232,348" path="m2132,1729r9231,l11363,1381r-9231,l2132,1729xe" fillcolor="#d9d9d9" stroked="f">
              <v:path arrowok="t"/>
            </v:shape>
            <v:shape id="_x0000_s1442" style="position:absolute;left:2132;top:1729;width:9232;height:346" coordorigin="2132,1729" coordsize="9232,346" path="m2132,2075r9231,l11363,1729r-9231,l2132,2075xe" fillcolor="#d9d9d9" stroked="f">
              <v:path arrowok="t"/>
            </v:shape>
            <v:shape id="_x0000_s1441" style="position:absolute;left:2132;top:2075;width:9232;height:348" coordorigin="2132,2075" coordsize="9232,348" path="m2132,2423r9231,l11363,2075r-9231,l2132,2423xe" fillcolor="#d9d9d9" stroked="f">
              <v:path arrowok="t"/>
            </v:shape>
            <v:shape id="_x0000_s1440" style="position:absolute;left:2132;top:2423;width:9232;height:226" coordorigin="2132,2423" coordsize="9232,226" path="m2132,2649r9231,l11363,2423r-9231,l2132,2649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float:none;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}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.menu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ul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li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a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{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padding:0</w:t>
      </w:r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5px;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fon</w:t>
      </w:r>
      <w:r>
        <w:rPr>
          <w:rFonts w:ascii="Courier New" w:eastAsia="Courier New" w:hAnsi="Courier New" w:cs="Courier New"/>
          <w:spacing w:val="1"/>
        </w:rPr>
        <w:t>t</w:t>
      </w:r>
      <w:r>
        <w:rPr>
          <w:rFonts w:ascii="Courier New" w:eastAsia="Courier New" w:hAnsi="Courier New" w:cs="Courier New"/>
        </w:rPr>
        <w:t>-size:14px;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}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space="720"/>
        </w:sect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8" w:line="200" w:lineRule="exact"/>
      </w:pPr>
    </w:p>
    <w:p w:rsidR="00645908" w:rsidRDefault="00F85609">
      <w:pPr>
        <w:ind w:left="2142"/>
      </w:pPr>
      <w:r>
        <w:pict>
          <v:shape id="_x0000_i1031" type="#_x0000_t75" style="width:332.25pt;height:187.5pt">
            <v:imagedata r:id="rId20" o:title=""/>
          </v:shape>
        </w:pic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26" w:right="747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  </w:t>
      </w:r>
      <w:r>
        <w:rPr>
          <w:rFonts w:ascii="Arial" w:eastAsia="Arial" w:hAnsi="Arial" w:cs="Arial"/>
          <w:spacing w:val="26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ut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9"/>
          <w:w w:val="99"/>
        </w:rPr>
        <w:t>W</w:t>
      </w:r>
      <w:r>
        <w:rPr>
          <w:rFonts w:ascii="Arial" w:eastAsia="Arial" w:hAnsi="Arial" w:cs="Arial"/>
          <w:w w:val="99"/>
        </w:rPr>
        <w:t>e</w:t>
      </w:r>
      <w:r>
        <w:rPr>
          <w:rFonts w:ascii="Arial" w:eastAsia="Arial" w:hAnsi="Arial" w:cs="Arial"/>
          <w:spacing w:val="-1"/>
          <w:w w:val="99"/>
        </w:rPr>
        <w:t>b</w:t>
      </w:r>
      <w:r>
        <w:rPr>
          <w:rFonts w:ascii="Arial" w:eastAsia="Arial" w:hAnsi="Arial" w:cs="Arial"/>
          <w:spacing w:val="1"/>
          <w:w w:val="99"/>
        </w:rPr>
        <w:t>s</w:t>
      </w:r>
      <w:r>
        <w:rPr>
          <w:rFonts w:ascii="Arial" w:eastAsia="Arial" w:hAnsi="Arial" w:cs="Arial"/>
          <w:spacing w:val="-1"/>
          <w:w w:val="99"/>
        </w:rPr>
        <w:t>i</w:t>
      </w:r>
      <w:r>
        <w:rPr>
          <w:rFonts w:ascii="Arial" w:eastAsia="Arial" w:hAnsi="Arial" w:cs="Arial"/>
          <w:w w:val="99"/>
        </w:rPr>
        <w:t>te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ut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te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ồ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n: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Hea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er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Na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r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Con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nt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F85609">
      <w:pPr>
        <w:ind w:left="880"/>
        <w:rPr>
          <w:rFonts w:ascii="Arial" w:eastAsia="Arial" w:hAnsi="Arial" w:cs="Arial"/>
        </w:rPr>
      </w:pPr>
      <w:r>
        <w:pict>
          <v:group id="_x0000_s1428" style="position:absolute;left:0;text-align:left;margin-left:219.25pt;margin-top:34.9pt;width:218.15pt;height:370.1pt;z-index:-1841;mso-position-horizontal-relative:page" coordorigin="4385,698" coordsize="4363,7402">
            <v:shape id="_x0000_s1437" type="#_x0000_t75" style="position:absolute;left:4404;top:722;width:4322;height:7351">
              <v:imagedata r:id="rId21" o:title=""/>
            </v:shape>
            <v:shape id="_x0000_s1436" style="position:absolute;left:4405;top:718;width:4323;height:0" coordorigin="4405,718" coordsize="4323,0" path="m4405,718r4323,e" filled="f" strokecolor="#bebebe" strokeweight=".58pt">
              <v:path arrowok="t"/>
            </v:shape>
            <v:shape id="_x0000_s1435" style="position:absolute;left:4393;top:704;width:0;height:7391" coordorigin="4393,704" coordsize="0,7391" path="m4393,704r,7390e" filled="f" strokecolor="#bebebe" strokeweight=".58pt">
              <v:path arrowok="t"/>
            </v:shape>
            <v:shape id="_x0000_s1434" style="position:absolute;left:8740;top:704;width:0;height:7391" coordorigin="8740,704" coordsize="0,7391" path="m8740,704r,7390e" filled="f" strokecolor="#bebebe" strokeweight=".58pt">
              <v:path arrowok="t"/>
            </v:shape>
            <v:shape id="_x0000_s1433" style="position:absolute;left:4405;top:8080;width:4323;height:0" coordorigin="4405,8080" coordsize="4323,0" path="m4405,8080r4323,e" filled="f" strokecolor="#bebebe" strokeweight=".58pt">
              <v:path arrowok="t"/>
            </v:shape>
            <v:shape id="_x0000_s1432" style="position:absolute;left:4395;top:708;width:4342;height:0" coordorigin="4395,708" coordsize="4342,0" path="m4395,708r4342,e" filled="f" strokecolor="#bebebe" strokeweight=".58pt">
              <v:path arrowok="t"/>
            </v:shape>
            <v:shape id="_x0000_s1431" style="position:absolute;left:4391;top:713;width:0;height:7371" coordorigin="4391,713" coordsize="0,7371" path="m4391,713r,7372e" filled="f" strokecolor="#bebebe" strokeweight=".58pt">
              <v:path arrowok="t"/>
            </v:shape>
            <v:shape id="_x0000_s1430" style="position:absolute;left:8742;top:713;width:0;height:7371" coordorigin="8742,713" coordsize="0,7371" path="m8742,713r,7372e" filled="f" strokecolor="#bebebe" strokeweight=".58pt">
              <v:path arrowok="t"/>
            </v:shape>
            <v:shape id="_x0000_s1429" style="position:absolute;left:4395;top:8089;width:4342;height:0" coordorigin="4395,8089" coordsize="4342,0" path="m4395,8089r4342,e" filled="f" strokecolor="#bebebe" strokeweight=".20464mm">
              <v:path arrowok="t"/>
            </v:shape>
            <w10:wrap anchorx="page"/>
          </v:group>
        </w:pict>
      </w:r>
      <w:r w:rsidR="002E0EAF">
        <w:rPr>
          <w:rFonts w:ascii="Arial" w:eastAsia="Arial" w:hAnsi="Arial" w:cs="Arial"/>
        </w:rPr>
        <w:t xml:space="preserve">-    </w:t>
      </w:r>
      <w:r w:rsidR="002E0EAF">
        <w:rPr>
          <w:rFonts w:ascii="Arial" w:eastAsia="Arial" w:hAnsi="Arial" w:cs="Arial"/>
          <w:spacing w:val="16"/>
        </w:rPr>
        <w:t xml:space="preserve"> </w:t>
      </w:r>
      <w:r w:rsidR="002E0EAF">
        <w:rPr>
          <w:rFonts w:ascii="Arial" w:eastAsia="Arial" w:hAnsi="Arial" w:cs="Arial"/>
        </w:rPr>
        <w:t>Fo</w:t>
      </w:r>
      <w:r w:rsidR="002E0EAF">
        <w:rPr>
          <w:rFonts w:ascii="Arial" w:eastAsia="Arial" w:hAnsi="Arial" w:cs="Arial"/>
          <w:spacing w:val="-1"/>
        </w:rPr>
        <w:t>o</w:t>
      </w:r>
      <w:r w:rsidR="002E0EAF">
        <w:rPr>
          <w:rFonts w:ascii="Arial" w:eastAsia="Arial" w:hAnsi="Arial" w:cs="Arial"/>
        </w:rPr>
        <w:t>ter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trên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4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bl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</w:t>
      </w:r>
    </w:p>
    <w:p w:rsidR="00645908" w:rsidRDefault="00645908">
      <w:pPr>
        <w:spacing w:before="5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F85609">
      <w:pPr>
        <w:spacing w:before="24"/>
        <w:ind w:left="160"/>
        <w:rPr>
          <w:rFonts w:ascii="Tahoma" w:eastAsia="Tahoma" w:hAnsi="Tahoma" w:cs="Tahoma"/>
          <w:sz w:val="21"/>
          <w:szCs w:val="21"/>
        </w:rPr>
        <w:sectPr w:rsidR="00645908">
          <w:headerReference w:type="default" r:id="rId22"/>
          <w:footerReference w:type="default" r:id="rId23"/>
          <w:pgSz w:w="11920" w:h="16840"/>
          <w:pgMar w:top="1280" w:right="440" w:bottom="280" w:left="1280" w:header="629" w:footer="0" w:gutter="0"/>
          <w:cols w:space="720"/>
        </w:sectPr>
      </w:pPr>
      <w:r>
        <w:pict>
          <v:group id="_x0000_s1425" style="position:absolute;left:0;text-align:left;margin-left:69.05pt;margin-top:-3.8pt;width:500.7pt;height:4.55pt;z-index:-1840;mso-position-horizontal-relative:page" coordorigin="1381,-76" coordsize="10014,91">
            <v:shape id="_x0000_s1427" style="position:absolute;left:1412;top:-68;width:9952;height:0" coordorigin="1412,-68" coordsize="9952,0" path="m1412,-68r9951,e" filled="f" strokeweight=".82pt">
              <v:path arrowok="t"/>
            </v:shape>
            <v:shape id="_x0000_s1426" style="position:absolute;left:1412;top:-17;width:9952;height:0" coordorigin="1412,-17" coordsize="9952,0" path="m1412,-17r9951,e" filled="f" strokeweight="3.1pt">
              <v:path arrowok="t"/>
            </v:shape>
            <w10:wrap anchorx="page"/>
          </v:group>
        </w:pict>
      </w:r>
      <w:r>
        <w:pict>
          <v:group id="_x0000_s1415" style="position:absolute;left:0;text-align:left;margin-left:130.05pt;margin-top:74.85pt;width:213.15pt;height:397.95pt;z-index:-1839;mso-position-horizontal-relative:page;mso-position-vertical-relative:page" coordorigin="2601,1497" coordsize="4263,7959">
            <v:shape id="_x0000_s1424" type="#_x0000_t75" style="position:absolute;left:2621;top:1522;width:4221;height:7908">
              <v:imagedata r:id="rId24" o:title=""/>
            </v:shape>
            <v:shape id="_x0000_s1423" style="position:absolute;left:2621;top:1517;width:4223;height:0" coordorigin="2621,1517" coordsize="4223,0" path="m2621,1517r4223,e" filled="f" strokecolor="#bebebe" strokeweight=".58pt">
              <v:path arrowok="t"/>
            </v:shape>
            <v:shape id="_x0000_s1422" style="position:absolute;left:2609;top:1502;width:0;height:7948" coordorigin="2609,1502" coordsize="0,7948" path="m2609,1502r,7948e" filled="f" strokecolor="#bebebe" strokeweight=".58pt">
              <v:path arrowok="t"/>
            </v:shape>
            <v:shape id="_x0000_s1421" style="position:absolute;left:6856;top:1502;width:0;height:7948" coordorigin="6856,1502" coordsize="0,7948" path="m6856,1502r,7948e" filled="f" strokecolor="#bebebe" strokeweight=".58pt">
              <v:path arrowok="t"/>
            </v:shape>
            <v:shape id="_x0000_s1420" style="position:absolute;left:2621;top:9436;width:4223;height:0" coordorigin="2621,9436" coordsize="4223,0" path="m2621,9436r4223,e" filled="f" strokecolor="#bebebe" strokeweight=".58pt">
              <v:path arrowok="t"/>
            </v:shape>
            <v:shape id="_x0000_s1419" style="position:absolute;left:2612;top:1507;width:4242;height:0" coordorigin="2612,1507" coordsize="4242,0" path="m2612,1507r4241,e" filled="f" strokecolor="#bebebe" strokeweight=".58pt">
              <v:path arrowok="t"/>
            </v:shape>
            <v:shape id="_x0000_s1418" style="position:absolute;left:2607;top:1512;width:0;height:7929" coordorigin="2607,1512" coordsize="0,7929" path="m2607,1512r,7929e" filled="f" strokecolor="#bebebe" strokeweight=".58pt">
              <v:path arrowok="t"/>
            </v:shape>
            <v:shape id="_x0000_s1417" style="position:absolute;left:6858;top:1512;width:0;height:7929" coordorigin="6858,1512" coordsize="0,7929" path="m6858,1512r,7929e" filled="f" strokecolor="#bebebe" strokeweight=".58pt">
              <v:path arrowok="t"/>
            </v:shape>
            <v:shape id="_x0000_s1416" style="position:absolute;left:2612;top:9445;width:4242;height:0" coordorigin="2612,9445" coordsize="4242,0" path="m2612,9445r4241,e" filled="f" strokecolor="#bebebe" strokeweight=".58pt">
              <v:path arrowok="t"/>
            </v:shape>
            <w10:wrap anchorx="page" anchory="page"/>
          </v:group>
        </w:pict>
      </w:r>
      <w:r>
        <w:pict>
          <v:group id="_x0000_s1409" style="position:absolute;left:0;text-align:left;margin-left:379.2pt;margin-top:75.55pt;width:147.35pt;height:396.75pt;z-index:-1838;mso-position-horizontal-relative:page;mso-position-vertical-relative:page" coordorigin="7584,1511" coordsize="2947,7935">
            <v:shape id="_x0000_s1414" type="#_x0000_t75" style="position:absolute;left:7594;top:1526;width:2925;height:7904">
              <v:imagedata r:id="rId25" o:title=""/>
            </v:shape>
            <v:shape id="_x0000_s1413" style="position:absolute;left:7595;top:1522;width:2926;height:0" coordorigin="7595,1522" coordsize="2926,0" path="m7595,1522r2926,e" filled="f" strokecolor="#bebebe" strokeweight=".58pt">
              <v:path arrowok="t"/>
            </v:shape>
            <v:shape id="_x0000_s1412" style="position:absolute;left:7590;top:1517;width:0;height:7924" coordorigin="7590,1517" coordsize="0,7924" path="m7590,1517r,7924e" filled="f" strokecolor="#bebebe" strokeweight=".58pt">
              <v:path arrowok="t"/>
            </v:shape>
            <v:shape id="_x0000_s1411" style="position:absolute;left:10526;top:1517;width:0;height:7924" coordorigin="10526,1517" coordsize="0,7924" path="m10526,1517r,7924e" filled="f" strokecolor="#bebebe" strokeweight=".58pt">
              <v:path arrowok="t"/>
            </v:shape>
            <v:shape id="_x0000_s1410" style="position:absolute;left:7595;top:9436;width:2926;height:0" coordorigin="7595,9436" coordsize="2926,0" path="m7595,9436r2926,e" filled="f" strokecolor="#bebebe" strokeweight=".58pt">
              <v:path arrowok="t"/>
            </v:shape>
            <w10:wrap anchorx="page" anchory="page"/>
          </v:group>
        </w:pict>
      </w:r>
      <w:r w:rsidR="002E0EAF">
        <w:rPr>
          <w:rFonts w:ascii="Tahoma" w:eastAsia="Tahoma" w:hAnsi="Tahoma" w:cs="Tahoma"/>
          <w:sz w:val="21"/>
          <w:szCs w:val="21"/>
        </w:rPr>
        <w:t>Đồ</w:t>
      </w:r>
      <w:r w:rsidR="002E0EAF">
        <w:rPr>
          <w:rFonts w:ascii="Tahoma" w:eastAsia="Tahoma" w:hAnsi="Tahoma" w:cs="Tahoma"/>
          <w:spacing w:val="-19"/>
          <w:sz w:val="21"/>
          <w:szCs w:val="21"/>
        </w:rPr>
        <w:t xml:space="preserve"> </w:t>
      </w:r>
      <w:r w:rsidR="002E0EAF">
        <w:rPr>
          <w:rFonts w:ascii="Tahoma" w:eastAsia="Tahoma" w:hAnsi="Tahoma" w:cs="Tahoma"/>
          <w:spacing w:val="1"/>
          <w:sz w:val="21"/>
          <w:szCs w:val="21"/>
        </w:rPr>
        <w:t>á</w:t>
      </w:r>
      <w:r w:rsidR="002E0EAF">
        <w:rPr>
          <w:rFonts w:ascii="Tahoma" w:eastAsia="Tahoma" w:hAnsi="Tahoma" w:cs="Tahoma"/>
          <w:sz w:val="21"/>
          <w:szCs w:val="21"/>
        </w:rPr>
        <w:t>n</w:t>
      </w:r>
      <w:r w:rsidR="002E0EAF">
        <w:rPr>
          <w:rFonts w:ascii="Tahoma" w:eastAsia="Tahoma" w:hAnsi="Tahoma" w:cs="Tahoma"/>
          <w:spacing w:val="-15"/>
          <w:sz w:val="21"/>
          <w:szCs w:val="21"/>
        </w:rPr>
        <w:t xml:space="preserve"> </w:t>
      </w:r>
      <w:r w:rsidR="002E0EAF">
        <w:rPr>
          <w:rFonts w:ascii="Tahoma" w:eastAsia="Tahoma" w:hAnsi="Tahoma" w:cs="Tahoma"/>
          <w:sz w:val="21"/>
          <w:szCs w:val="21"/>
        </w:rPr>
        <w:t>M</w:t>
      </w:r>
      <w:r w:rsidR="002E0EAF">
        <w:rPr>
          <w:rFonts w:ascii="Tahoma" w:eastAsia="Tahoma" w:hAnsi="Tahoma" w:cs="Tahoma"/>
          <w:spacing w:val="2"/>
          <w:sz w:val="21"/>
          <w:szCs w:val="21"/>
        </w:rPr>
        <w:t>ô</w:t>
      </w:r>
      <w:r w:rsidR="002E0EAF">
        <w:rPr>
          <w:rFonts w:ascii="Tahoma" w:eastAsia="Tahoma" w:hAnsi="Tahoma" w:cs="Tahoma"/>
          <w:sz w:val="21"/>
          <w:szCs w:val="21"/>
        </w:rPr>
        <w:t>n</w:t>
      </w:r>
      <w:r w:rsidR="002E0EAF">
        <w:rPr>
          <w:rFonts w:ascii="Tahoma" w:eastAsia="Tahoma" w:hAnsi="Tahoma" w:cs="Tahoma"/>
          <w:spacing w:val="-24"/>
          <w:sz w:val="21"/>
          <w:szCs w:val="21"/>
        </w:rPr>
        <w:t xml:space="preserve"> </w:t>
      </w:r>
      <w:r w:rsidR="002E0EAF">
        <w:rPr>
          <w:rFonts w:ascii="Tahoma" w:eastAsia="Tahoma" w:hAnsi="Tahoma" w:cs="Tahoma"/>
          <w:spacing w:val="-1"/>
          <w:sz w:val="21"/>
          <w:szCs w:val="21"/>
        </w:rPr>
        <w:t>h</w:t>
      </w:r>
      <w:r w:rsidR="002E0EAF">
        <w:rPr>
          <w:rFonts w:ascii="Tahoma" w:eastAsia="Tahoma" w:hAnsi="Tahoma" w:cs="Tahoma"/>
          <w:spacing w:val="2"/>
          <w:sz w:val="21"/>
          <w:szCs w:val="21"/>
        </w:rPr>
        <w:t>ọ</w:t>
      </w:r>
      <w:r w:rsidR="002E0EAF">
        <w:rPr>
          <w:rFonts w:ascii="Tahoma" w:eastAsia="Tahoma" w:hAnsi="Tahoma" w:cs="Tahoma"/>
          <w:sz w:val="21"/>
          <w:szCs w:val="21"/>
        </w:rPr>
        <w:t xml:space="preserve">c                                                                                                                  </w:t>
      </w:r>
      <w:r w:rsidR="002E0EAF">
        <w:rPr>
          <w:rFonts w:ascii="Tahoma" w:eastAsia="Tahoma" w:hAnsi="Tahoma" w:cs="Tahoma"/>
          <w:spacing w:val="33"/>
          <w:sz w:val="21"/>
          <w:szCs w:val="21"/>
        </w:rPr>
        <w:t xml:space="preserve"> </w:t>
      </w:r>
      <w:r w:rsidR="002E0EAF">
        <w:rPr>
          <w:rFonts w:ascii="Tahoma" w:eastAsia="Tahoma" w:hAnsi="Tahoma" w:cs="Tahoma"/>
          <w:spacing w:val="-1"/>
          <w:w w:val="94"/>
          <w:sz w:val="21"/>
          <w:szCs w:val="21"/>
        </w:rPr>
        <w:t>T</w:t>
      </w:r>
      <w:r w:rsidR="002E0EAF">
        <w:rPr>
          <w:rFonts w:ascii="Tahoma" w:eastAsia="Tahoma" w:hAnsi="Tahoma" w:cs="Tahoma"/>
          <w:w w:val="94"/>
          <w:sz w:val="21"/>
          <w:szCs w:val="21"/>
        </w:rPr>
        <w:t>r</w:t>
      </w:r>
      <w:r w:rsidR="002E0EAF">
        <w:rPr>
          <w:rFonts w:ascii="Tahoma" w:eastAsia="Tahoma" w:hAnsi="Tahoma" w:cs="Tahoma"/>
          <w:spacing w:val="1"/>
          <w:w w:val="94"/>
          <w:sz w:val="21"/>
          <w:szCs w:val="21"/>
        </w:rPr>
        <w:t>a</w:t>
      </w:r>
      <w:r w:rsidR="002E0EAF">
        <w:rPr>
          <w:rFonts w:ascii="Tahoma" w:eastAsia="Tahoma" w:hAnsi="Tahoma" w:cs="Tahoma"/>
          <w:spacing w:val="-1"/>
          <w:w w:val="94"/>
          <w:sz w:val="21"/>
          <w:szCs w:val="21"/>
        </w:rPr>
        <w:t>n</w:t>
      </w:r>
      <w:r w:rsidR="002E0EAF">
        <w:rPr>
          <w:rFonts w:ascii="Tahoma" w:eastAsia="Tahoma" w:hAnsi="Tahoma" w:cs="Tahoma"/>
          <w:w w:val="94"/>
          <w:sz w:val="21"/>
          <w:szCs w:val="21"/>
        </w:rPr>
        <w:t>g</w:t>
      </w:r>
      <w:r w:rsidR="002E0EAF">
        <w:rPr>
          <w:rFonts w:ascii="Tahoma" w:eastAsia="Tahoma" w:hAnsi="Tahoma" w:cs="Tahoma"/>
          <w:spacing w:val="4"/>
          <w:w w:val="94"/>
          <w:sz w:val="21"/>
          <w:szCs w:val="21"/>
        </w:rPr>
        <w:t xml:space="preserve"> </w:t>
      </w:r>
      <w:r w:rsidR="002E0EAF">
        <w:rPr>
          <w:rFonts w:ascii="Tahoma" w:eastAsia="Tahoma" w:hAnsi="Tahoma" w:cs="Tahoma"/>
          <w:spacing w:val="-1"/>
          <w:sz w:val="21"/>
          <w:szCs w:val="21"/>
        </w:rPr>
        <w:t>7</w:t>
      </w:r>
      <w:r w:rsidR="002E0EAF">
        <w:rPr>
          <w:rFonts w:ascii="Tahoma" w:eastAsia="Tahoma" w:hAnsi="Tahoma" w:cs="Tahoma"/>
          <w:spacing w:val="1"/>
          <w:sz w:val="21"/>
          <w:szCs w:val="21"/>
        </w:rPr>
        <w:t>/</w:t>
      </w:r>
      <w:r w:rsidR="002E0EAF">
        <w:rPr>
          <w:rFonts w:ascii="Tahoma" w:eastAsia="Tahoma" w:hAnsi="Tahoma" w:cs="Tahoma"/>
          <w:spacing w:val="-1"/>
          <w:sz w:val="21"/>
          <w:szCs w:val="21"/>
        </w:rPr>
        <w:t>25</w:t>
      </w:r>
    </w:p>
    <w:p w:rsidR="00645908" w:rsidRDefault="00645908">
      <w:pPr>
        <w:spacing w:before="8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spacing w:before="9"/>
        <w:ind w:left="194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hadow/>
          <w:spacing w:val="1"/>
          <w:sz w:val="40"/>
          <w:szCs w:val="40"/>
        </w:rPr>
        <w:t>BÀ</w:t>
      </w:r>
      <w:r>
        <w:rPr>
          <w:rFonts w:ascii="Arial" w:eastAsia="Arial" w:hAnsi="Arial" w:cs="Arial"/>
          <w:b/>
          <w:shadow/>
          <w:sz w:val="40"/>
          <w:szCs w:val="40"/>
        </w:rPr>
        <w:t>I</w:t>
      </w:r>
      <w:r>
        <w:rPr>
          <w:rFonts w:ascii="Arial" w:eastAsia="Arial" w:hAnsi="Arial" w:cs="Arial"/>
          <w:b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2:</w:t>
      </w:r>
      <w:r>
        <w:rPr>
          <w:rFonts w:ascii="Arial" w:eastAsia="Arial" w:hAnsi="Arial" w:cs="Arial"/>
          <w:b/>
          <w:sz w:val="40"/>
          <w:szCs w:val="40"/>
        </w:rPr>
        <w:t xml:space="preserve">   </w:t>
      </w:r>
      <w:r>
        <w:rPr>
          <w:rFonts w:ascii="Arial" w:eastAsia="Arial" w:hAnsi="Arial" w:cs="Arial"/>
          <w:b/>
          <w:spacing w:val="19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G</w:t>
      </w:r>
      <w:r>
        <w:rPr>
          <w:rFonts w:ascii="Arial" w:eastAsia="Arial" w:hAnsi="Arial" w:cs="Arial"/>
          <w:b/>
          <w:shadow/>
          <w:spacing w:val="-1"/>
          <w:sz w:val="40"/>
          <w:szCs w:val="40"/>
        </w:rPr>
        <w:t>i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ớ</w:t>
      </w:r>
      <w:r>
        <w:rPr>
          <w:rFonts w:ascii="Arial" w:eastAsia="Arial" w:hAnsi="Arial" w:cs="Arial"/>
          <w:b/>
          <w:shadow/>
          <w:sz w:val="40"/>
          <w:szCs w:val="40"/>
        </w:rPr>
        <w:t>i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sz w:val="40"/>
          <w:szCs w:val="40"/>
        </w:rPr>
        <w:t>h</w:t>
      </w:r>
      <w:r>
        <w:rPr>
          <w:rFonts w:ascii="Arial" w:eastAsia="Arial" w:hAnsi="Arial" w:cs="Arial"/>
          <w:b/>
          <w:shadow/>
          <w:spacing w:val="-1"/>
          <w:sz w:val="40"/>
          <w:szCs w:val="40"/>
        </w:rPr>
        <w:t>i</w:t>
      </w:r>
      <w:r>
        <w:rPr>
          <w:rFonts w:ascii="Arial" w:eastAsia="Arial" w:hAnsi="Arial" w:cs="Arial"/>
          <w:b/>
          <w:shadow/>
          <w:sz w:val="40"/>
          <w:szCs w:val="40"/>
        </w:rPr>
        <w:t>ệu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-4"/>
          <w:sz w:val="40"/>
          <w:szCs w:val="40"/>
        </w:rPr>
        <w:t>v</w:t>
      </w:r>
      <w:r>
        <w:rPr>
          <w:rFonts w:ascii="Arial" w:eastAsia="Arial" w:hAnsi="Arial" w:cs="Arial"/>
          <w:b/>
          <w:shadow/>
          <w:sz w:val="40"/>
          <w:szCs w:val="40"/>
        </w:rPr>
        <w:t>à</w:t>
      </w:r>
      <w:r>
        <w:rPr>
          <w:rFonts w:ascii="Arial" w:eastAsia="Arial" w:hAnsi="Arial" w:cs="Arial"/>
          <w:b/>
          <w:spacing w:val="2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Th</w:t>
      </w:r>
      <w:r>
        <w:rPr>
          <w:rFonts w:ascii="Arial" w:eastAsia="Arial" w:hAnsi="Arial" w:cs="Arial"/>
          <w:b/>
          <w:shadow/>
          <w:spacing w:val="-1"/>
          <w:sz w:val="40"/>
          <w:szCs w:val="40"/>
        </w:rPr>
        <w:t>i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ế</w:t>
      </w:r>
      <w:r>
        <w:rPr>
          <w:rFonts w:ascii="Arial" w:eastAsia="Arial" w:hAnsi="Arial" w:cs="Arial"/>
          <w:b/>
          <w:shadow/>
          <w:sz w:val="40"/>
          <w:szCs w:val="40"/>
        </w:rPr>
        <w:t>t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kế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z w:val="40"/>
          <w:szCs w:val="40"/>
        </w:rPr>
        <w:t>L</w:t>
      </w:r>
      <w:r>
        <w:rPr>
          <w:rFonts w:ascii="Arial" w:eastAsia="Arial" w:hAnsi="Arial" w:cs="Arial"/>
          <w:b/>
          <w:shadow/>
          <w:spacing w:val="3"/>
          <w:sz w:val="40"/>
          <w:szCs w:val="40"/>
        </w:rPr>
        <w:t>a</w:t>
      </w:r>
      <w:r>
        <w:rPr>
          <w:rFonts w:ascii="Arial" w:eastAsia="Arial" w:hAnsi="Arial" w:cs="Arial"/>
          <w:b/>
          <w:shadow/>
          <w:spacing w:val="-4"/>
          <w:sz w:val="40"/>
          <w:szCs w:val="40"/>
        </w:rPr>
        <w:t>y</w:t>
      </w:r>
      <w:r>
        <w:rPr>
          <w:rFonts w:ascii="Arial" w:eastAsia="Arial" w:hAnsi="Arial" w:cs="Arial"/>
          <w:b/>
          <w:shadow/>
          <w:sz w:val="40"/>
          <w:szCs w:val="40"/>
        </w:rPr>
        <w:t>out</w:t>
      </w:r>
      <w:r>
        <w:rPr>
          <w:rFonts w:ascii="Arial" w:eastAsia="Arial" w:hAnsi="Arial" w:cs="Arial"/>
          <w:b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-4"/>
          <w:sz w:val="40"/>
          <w:szCs w:val="40"/>
        </w:rPr>
        <w:t>v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ớ</w:t>
      </w:r>
      <w:r>
        <w:rPr>
          <w:rFonts w:ascii="Arial" w:eastAsia="Arial" w:hAnsi="Arial" w:cs="Arial"/>
          <w:b/>
          <w:shadow/>
          <w:sz w:val="40"/>
          <w:szCs w:val="40"/>
        </w:rPr>
        <w:t>i</w:t>
      </w:r>
      <w:r>
        <w:rPr>
          <w:rFonts w:ascii="Arial" w:eastAsia="Arial" w:hAnsi="Arial" w:cs="Arial"/>
          <w:b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B</w:t>
      </w:r>
      <w:r>
        <w:rPr>
          <w:rFonts w:ascii="Arial" w:eastAsia="Arial" w:hAnsi="Arial" w:cs="Arial"/>
          <w:b/>
          <w:shadow/>
          <w:sz w:val="40"/>
          <w:szCs w:val="40"/>
        </w:rPr>
        <w:t>oo</w:t>
      </w:r>
      <w:r>
        <w:rPr>
          <w:rFonts w:ascii="Arial" w:eastAsia="Arial" w:hAnsi="Arial" w:cs="Arial"/>
          <w:b/>
          <w:shadow/>
          <w:spacing w:val="-1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sz w:val="40"/>
          <w:szCs w:val="40"/>
        </w:rPr>
        <w:t>s</w:t>
      </w:r>
      <w:r>
        <w:rPr>
          <w:rFonts w:ascii="Arial" w:eastAsia="Arial" w:hAnsi="Arial" w:cs="Arial"/>
          <w:b/>
          <w:shadow/>
          <w:spacing w:val="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sz w:val="40"/>
          <w:szCs w:val="40"/>
        </w:rPr>
        <w:t>rap</w:t>
      </w:r>
    </w:p>
    <w:p w:rsidR="00645908" w:rsidRDefault="00645908">
      <w:pPr>
        <w:spacing w:before="1" w:line="240" w:lineRule="exact"/>
        <w:rPr>
          <w:sz w:val="24"/>
          <w:szCs w:val="24"/>
        </w:rPr>
      </w:pPr>
    </w:p>
    <w:p w:rsidR="00645908" w:rsidRDefault="002E0EAF">
      <w:pPr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1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ệu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otstrap</w:t>
      </w:r>
    </w:p>
    <w:p w:rsidR="00645908" w:rsidRDefault="00645908">
      <w:pPr>
        <w:spacing w:before="3" w:line="120" w:lineRule="exact"/>
        <w:rPr>
          <w:sz w:val="12"/>
          <w:szCs w:val="12"/>
        </w:rPr>
      </w:pPr>
    </w:p>
    <w:p w:rsidR="00645908" w:rsidRDefault="00F85609">
      <w:pPr>
        <w:ind w:left="4362"/>
      </w:pPr>
      <w:r>
        <w:pict>
          <v:shape id="_x0000_i1032" type="#_x0000_t75" style="width:96pt;height:96pt">
            <v:imagedata r:id="rId26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13" w:line="260" w:lineRule="exact"/>
        <w:rPr>
          <w:sz w:val="26"/>
          <w:szCs w:val="26"/>
        </w:rPr>
      </w:pPr>
    </w:p>
    <w:p w:rsidR="00645908" w:rsidRDefault="002E0EAF">
      <w:pPr>
        <w:spacing w:line="220" w:lineRule="exact"/>
        <w:ind w:left="592" w:right="356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5"/>
        </w:rPr>
        <w:t>m</w:t>
      </w:r>
      <w:r>
        <w:rPr>
          <w:rFonts w:ascii="Arial" w:eastAsia="Arial" w:hAnsi="Arial" w:cs="Arial"/>
        </w:rPr>
        <w:t>ột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k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ủa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-2"/>
        </w:rPr>
        <w:t>w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tt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hỗ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ờ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ù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te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th</w:t>
      </w:r>
      <w:r>
        <w:rPr>
          <w:rFonts w:ascii="Arial" w:eastAsia="Arial" w:hAnsi="Arial" w:cs="Arial"/>
          <w:spacing w:val="-1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 trình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du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ệ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á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u</w:t>
      </w:r>
      <w:r>
        <w:rPr>
          <w:rFonts w:ascii="Arial" w:eastAsia="Arial" w:hAnsi="Arial" w:cs="Arial"/>
        </w:rPr>
        <w:t>.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spacing w:line="365" w:lineRule="auto"/>
        <w:ind w:left="592" w:right="3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Hỗ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trợ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ẵ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4"/>
        </w:rPr>
        <w:t>t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grap</w:t>
      </w:r>
      <w:r>
        <w:rPr>
          <w:rFonts w:ascii="Arial" w:eastAsia="Arial" w:hAnsi="Arial" w:cs="Arial"/>
          <w:spacing w:val="4"/>
        </w:rPr>
        <w:t>h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ut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e,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gri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… Hỗ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trợ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 xml:space="preserve">i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ộ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rộ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9</w:t>
      </w:r>
      <w:r>
        <w:rPr>
          <w:rFonts w:ascii="Arial" w:eastAsia="Arial" w:hAnsi="Arial" w:cs="Arial"/>
        </w:rPr>
        <w:t>6</w:t>
      </w:r>
      <w:r>
        <w:rPr>
          <w:rFonts w:ascii="Arial" w:eastAsia="Arial" w:hAnsi="Arial" w:cs="Arial"/>
          <w:spacing w:val="-1"/>
        </w:rPr>
        <w:t>0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-1"/>
        </w:rPr>
        <w:t>1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pacing w:val="-1"/>
        </w:rPr>
        <w:t>0</w:t>
      </w:r>
      <w:r>
        <w:rPr>
          <w:rFonts w:ascii="Arial" w:eastAsia="Arial" w:hAnsi="Arial" w:cs="Arial"/>
          <w:spacing w:val="2"/>
        </w:rPr>
        <w:t>0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</w:rPr>
        <w:t>…</w:t>
      </w:r>
    </w:p>
    <w:p w:rsidR="00645908" w:rsidRDefault="002E0EAF">
      <w:pPr>
        <w:spacing w:before="3"/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</w:rPr>
        <w:t>Cấu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ình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 xml:space="preserve">à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ài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-1"/>
        </w:rPr>
        <w:t>ặ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 xml:space="preserve"> 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otstrap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ập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4"/>
        </w:rPr>
        <w:t xml:space="preserve"> </w:t>
      </w:r>
      <w:hyperlink r:id="rId27">
        <w:r>
          <w:rPr>
            <w:rFonts w:ascii="Arial" w:eastAsia="Arial" w:hAnsi="Arial" w:cs="Arial"/>
            <w:spacing w:val="-1"/>
          </w:rPr>
          <w:t>h</w:t>
        </w:r>
        <w:r>
          <w:rPr>
            <w:rFonts w:ascii="Arial" w:eastAsia="Arial" w:hAnsi="Arial" w:cs="Arial"/>
          </w:rPr>
          <w:t>tt</w:t>
        </w:r>
        <w:r>
          <w:rPr>
            <w:rFonts w:ascii="Arial" w:eastAsia="Arial" w:hAnsi="Arial" w:cs="Arial"/>
            <w:spacing w:val="-1"/>
          </w:rPr>
          <w:t>p</w:t>
        </w:r>
        <w:r>
          <w:rPr>
            <w:rFonts w:ascii="Arial" w:eastAsia="Arial" w:hAnsi="Arial" w:cs="Arial"/>
          </w:rPr>
          <w:t>:/</w:t>
        </w:r>
        <w:r>
          <w:rPr>
            <w:rFonts w:ascii="Arial" w:eastAsia="Arial" w:hAnsi="Arial" w:cs="Arial"/>
            <w:spacing w:val="2"/>
          </w:rPr>
          <w:t>/</w:t>
        </w:r>
        <w:r>
          <w:rPr>
            <w:rFonts w:ascii="Arial" w:eastAsia="Arial" w:hAnsi="Arial" w:cs="Arial"/>
          </w:rPr>
          <w:t>g</w:t>
        </w:r>
        <w:r>
          <w:rPr>
            <w:rFonts w:ascii="Arial" w:eastAsia="Arial" w:hAnsi="Arial" w:cs="Arial"/>
            <w:spacing w:val="-1"/>
          </w:rPr>
          <w:t>e</w:t>
        </w:r>
        <w:r>
          <w:rPr>
            <w:rFonts w:ascii="Arial" w:eastAsia="Arial" w:hAnsi="Arial" w:cs="Arial"/>
          </w:rPr>
          <w:t>t</w:t>
        </w:r>
        <w:r>
          <w:rPr>
            <w:rFonts w:ascii="Arial" w:eastAsia="Arial" w:hAnsi="Arial" w:cs="Arial"/>
            <w:spacing w:val="2"/>
          </w:rPr>
          <w:t>b</w:t>
        </w:r>
        <w:r>
          <w:rPr>
            <w:rFonts w:ascii="Arial" w:eastAsia="Arial" w:hAnsi="Arial" w:cs="Arial"/>
          </w:rPr>
          <w:t>o</w:t>
        </w:r>
        <w:r>
          <w:rPr>
            <w:rFonts w:ascii="Arial" w:eastAsia="Arial" w:hAnsi="Arial" w:cs="Arial"/>
            <w:spacing w:val="-1"/>
          </w:rPr>
          <w:t>o</w:t>
        </w:r>
        <w:r>
          <w:rPr>
            <w:rFonts w:ascii="Arial" w:eastAsia="Arial" w:hAnsi="Arial" w:cs="Arial"/>
            <w:spacing w:val="2"/>
          </w:rPr>
          <w:t>t</w:t>
        </w:r>
        <w:r>
          <w:rPr>
            <w:rFonts w:ascii="Arial" w:eastAsia="Arial" w:hAnsi="Arial" w:cs="Arial"/>
            <w:spacing w:val="1"/>
          </w:rPr>
          <w:t>s</w:t>
        </w:r>
        <w:r>
          <w:rPr>
            <w:rFonts w:ascii="Arial" w:eastAsia="Arial" w:hAnsi="Arial" w:cs="Arial"/>
          </w:rPr>
          <w:t>tra</w:t>
        </w:r>
        <w:r>
          <w:rPr>
            <w:rFonts w:ascii="Arial" w:eastAsia="Arial" w:hAnsi="Arial" w:cs="Arial"/>
            <w:spacing w:val="-1"/>
          </w:rPr>
          <w:t>p</w:t>
        </w:r>
        <w:r>
          <w:rPr>
            <w:rFonts w:ascii="Arial" w:eastAsia="Arial" w:hAnsi="Arial" w:cs="Arial"/>
          </w:rPr>
          <w:t>.</w:t>
        </w:r>
        <w:r>
          <w:rPr>
            <w:rFonts w:ascii="Arial" w:eastAsia="Arial" w:hAnsi="Arial" w:cs="Arial"/>
            <w:spacing w:val="1"/>
          </w:rPr>
          <w:t>c</w:t>
        </w:r>
        <w:r>
          <w:rPr>
            <w:rFonts w:ascii="Arial" w:eastAsia="Arial" w:hAnsi="Arial" w:cs="Arial"/>
          </w:rPr>
          <w:t>om</w:t>
        </w:r>
      </w:hyperlink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Chọn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 t</w:t>
      </w:r>
      <w:r>
        <w:rPr>
          <w:rFonts w:ascii="Arial" w:eastAsia="Arial" w:hAnsi="Arial" w:cs="Arial"/>
          <w:spacing w:val="1"/>
        </w:rPr>
        <w:t>ả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ản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ần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</w:rPr>
        <w:t>ng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F85609">
      <w:pPr>
        <w:ind w:left="880"/>
      </w:pPr>
      <w:r>
        <w:pict>
          <v:shape id="_x0000_i1033" type="#_x0000_t75" style="width:456.75pt;height:113.25pt">
            <v:imagedata r:id="rId28" o:title=""/>
          </v:shape>
        </w:pic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tabs>
          <w:tab w:val="left" w:pos="1240"/>
        </w:tabs>
        <w:ind w:left="1240" w:right="256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 xml:space="preserve"> 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à p</w:t>
      </w:r>
      <w:r>
        <w:rPr>
          <w:rFonts w:ascii="Arial" w:eastAsia="Arial" w:hAnsi="Arial" w:cs="Arial"/>
          <w:spacing w:val="1"/>
        </w:rPr>
        <w:t>hi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2"/>
        </w:rPr>
        <w:t>ị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ẵn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ú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ỉ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ệc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do</w:t>
      </w:r>
      <w:r>
        <w:rPr>
          <w:rFonts w:ascii="Arial" w:eastAsia="Arial" w:hAnsi="Arial" w:cs="Arial"/>
          <w:spacing w:val="-2"/>
        </w:rPr>
        <w:t>w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ề 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ả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én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 xml:space="preserve">ra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 xml:space="preserve">à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</w:rPr>
        <w:t>ng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41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ản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rc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4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bộ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ã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g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ồ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42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ủ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38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ồ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48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46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ẵn</w:t>
      </w:r>
      <w:r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  <w:spacing w:val="7"/>
        </w:rPr>
        <w:t>C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</w:rPr>
        <w:t>&amp;</w:t>
      </w:r>
    </w:p>
    <w:p w:rsidR="00645908" w:rsidRDefault="002E0EAF">
      <w:pPr>
        <w:ind w:left="1205" w:right="8111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1"/>
          <w:w w:val="99"/>
        </w:rPr>
        <w:t>j</w:t>
      </w:r>
      <w:r>
        <w:rPr>
          <w:rFonts w:ascii="Arial" w:eastAsia="Arial" w:hAnsi="Arial" w:cs="Arial"/>
          <w:w w:val="99"/>
        </w:rPr>
        <w:t>a</w:t>
      </w:r>
      <w:r>
        <w:rPr>
          <w:rFonts w:ascii="Arial" w:eastAsia="Arial" w:hAnsi="Arial" w:cs="Arial"/>
          <w:spacing w:val="-2"/>
          <w:w w:val="99"/>
        </w:rPr>
        <w:t>v</w:t>
      </w:r>
      <w:r>
        <w:rPr>
          <w:rFonts w:ascii="Arial" w:eastAsia="Arial" w:hAnsi="Arial" w:cs="Arial"/>
          <w:w w:val="99"/>
        </w:rPr>
        <w:t>a</w:t>
      </w:r>
      <w:r>
        <w:rPr>
          <w:rFonts w:ascii="Arial" w:eastAsia="Arial" w:hAnsi="Arial" w:cs="Arial"/>
          <w:spacing w:val="1"/>
          <w:w w:val="99"/>
        </w:rPr>
        <w:t>scr</w:t>
      </w:r>
      <w:r>
        <w:rPr>
          <w:rFonts w:ascii="Arial" w:eastAsia="Arial" w:hAnsi="Arial" w:cs="Arial"/>
          <w:spacing w:val="-1"/>
          <w:w w:val="99"/>
        </w:rPr>
        <w:t>i</w:t>
      </w:r>
      <w:r>
        <w:rPr>
          <w:rFonts w:ascii="Arial" w:eastAsia="Arial" w:hAnsi="Arial" w:cs="Arial"/>
          <w:w w:val="99"/>
        </w:rPr>
        <w:t>pt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tabs>
          <w:tab w:val="left" w:pos="1240"/>
        </w:tabs>
        <w:ind w:left="1240" w:right="141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 xml:space="preserve">ên 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 xml:space="preserve">ản 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3"/>
        </w:rPr>
        <w:t>s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 xml:space="preserve">à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 xml:space="preserve">ữ </w:t>
      </w:r>
      <w:r>
        <w:rPr>
          <w:rFonts w:ascii="Arial" w:eastAsia="Arial" w:hAnsi="Arial" w:cs="Arial"/>
          <w:spacing w:val="18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 xml:space="preserve">g 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2"/>
        </w:rPr>
        <w:t>ô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 xml:space="preserve">gữ </w:t>
      </w:r>
      <w:r>
        <w:rPr>
          <w:rFonts w:ascii="Arial" w:eastAsia="Arial" w:hAnsi="Arial" w:cs="Arial"/>
          <w:spacing w:val="1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h </w:t>
      </w:r>
      <w:r>
        <w:rPr>
          <w:rFonts w:ascii="Arial" w:eastAsia="Arial" w:hAnsi="Arial" w:cs="Arial"/>
          <w:spacing w:val="14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 xml:space="preserve">n 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 xml:space="preserve">s </w:t>
      </w:r>
      <w:r>
        <w:rPr>
          <w:rFonts w:ascii="Arial" w:eastAsia="Arial" w:hAnsi="Arial" w:cs="Arial"/>
          <w:spacing w:val="17"/>
        </w:rPr>
        <w:t xml:space="preserve"> </w:t>
      </w:r>
      <w:r>
        <w:rPr>
          <w:rFonts w:ascii="Arial" w:eastAsia="Arial" w:hAnsi="Arial" w:cs="Arial"/>
          <w:spacing w:val="1"/>
        </w:rPr>
        <w:t>(S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ll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2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 xml:space="preserve">e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  <w:spacing w:val="4"/>
        </w:rPr>
        <w:t>â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ự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át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si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ã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520"/>
        <w:rPr>
          <w:rFonts w:ascii="Arial" w:eastAsia="Arial" w:hAnsi="Arial" w:cs="Arial"/>
        </w:rPr>
        <w:sectPr w:rsidR="00645908">
          <w:footerReference w:type="default" r:id="rId29"/>
          <w:pgSz w:w="11920" w:h="16840"/>
          <w:pgMar w:top="1280" w:right="400" w:bottom="280" w:left="1280" w:header="629" w:footer="372" w:gutter="0"/>
          <w:pgNumType w:start="8"/>
          <w:cols w:space="720"/>
        </w:sect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Cấu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trúc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 xml:space="preserve"> 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otstrap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ed</w:t>
      </w:r>
    </w:p>
    <w:p w:rsidR="00645908" w:rsidRDefault="00645908">
      <w:pPr>
        <w:spacing w:before="8" w:line="200" w:lineRule="exact"/>
      </w:pPr>
    </w:p>
    <w:p w:rsidR="00645908" w:rsidRDefault="00F85609">
      <w:pPr>
        <w:ind w:left="1970"/>
      </w:pPr>
      <w:r>
        <w:pict>
          <v:shape id="_x0000_i1034" type="#_x0000_t75" style="width:349.5pt;height:237.75pt">
            <v:imagedata r:id="rId30" o:title=""/>
          </v:shape>
        </w:pic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ếu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thư</w:t>
      </w:r>
      <w:r>
        <w:rPr>
          <w:rFonts w:ascii="Arial" w:eastAsia="Arial" w:hAnsi="Arial" w:cs="Arial"/>
          <w:spacing w:val="-1"/>
        </w:rPr>
        <w:t xml:space="preserve"> 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: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ư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cs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ú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ó thể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otstra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cs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ặc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otstra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n.c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tabs>
          <w:tab w:val="left" w:pos="1240"/>
        </w:tabs>
        <w:ind w:left="1240" w:right="495" w:hanging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 xml:space="preserve">ư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JQ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  <w:spacing w:val="-1"/>
        </w:rPr>
        <w:t>y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ú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có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hể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ặc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ots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n.</w:t>
      </w:r>
      <w:r>
        <w:rPr>
          <w:rFonts w:ascii="Arial" w:eastAsia="Arial" w:hAnsi="Arial" w:cs="Arial"/>
          <w:spacing w:val="1"/>
        </w:rPr>
        <w:t>js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-15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 xml:space="preserve">ì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Ja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pt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trap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ề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ừ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ừ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 xml:space="preserve">ư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JQ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1"/>
        </w:rPr>
        <w:t>ú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ải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 xml:space="preserve">m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ếu thư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JQ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4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 xml:space="preserve">ư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  <w:spacing w:val="1"/>
        </w:rPr>
        <w:t>cr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pt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ủ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trap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</w:t>
      </w:r>
      <w:r>
        <w:rPr>
          <w:rFonts w:ascii="Courier New" w:eastAsia="Courier New" w:hAnsi="Courier New" w:cs="Courier New"/>
          <w:spacing w:val="-6"/>
        </w:rPr>
        <w:t xml:space="preserve"> </w:t>
      </w:r>
      <w:hyperlink r:id="rId31">
        <w:r>
          <w:rPr>
            <w:rFonts w:ascii="Courier New" w:eastAsia="Courier New" w:hAnsi="Courier New" w:cs="Courier New"/>
          </w:rPr>
          <w:t>xmlns="http://www.w3.org/1999/xhtml"&gt;</w:t>
        </w:r>
      </w:hyperlink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&lt;meta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http-equiv="Conten</w:t>
      </w:r>
      <w:r>
        <w:rPr>
          <w:rFonts w:ascii="Courier New" w:eastAsia="Courier New" w:hAnsi="Courier New" w:cs="Courier New"/>
          <w:spacing w:val="1"/>
        </w:rPr>
        <w:t>t</w:t>
      </w:r>
      <w:r>
        <w:rPr>
          <w:rFonts w:ascii="Courier New" w:eastAsia="Courier New" w:hAnsi="Courier New" w:cs="Courier New"/>
        </w:rPr>
        <w:t>-Type"</w:t>
      </w:r>
      <w:r>
        <w:rPr>
          <w:rFonts w:ascii="Courier New" w:eastAsia="Courier New" w:hAnsi="Courier New" w:cs="Courier New"/>
          <w:spacing w:val="-30"/>
        </w:rPr>
        <w:t xml:space="preserve"> </w:t>
      </w:r>
      <w:r>
        <w:rPr>
          <w:rFonts w:ascii="Courier New" w:eastAsia="Courier New" w:hAnsi="Courier New" w:cs="Courier New"/>
        </w:rPr>
        <w:t>content="text/html;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charset=ut</w:t>
      </w:r>
      <w:r>
        <w:rPr>
          <w:rFonts w:ascii="Courier New" w:eastAsia="Courier New" w:hAnsi="Courier New" w:cs="Courier New"/>
          <w:spacing w:val="1"/>
        </w:rPr>
        <w:t>f</w:t>
      </w:r>
      <w:r>
        <w:rPr>
          <w:rFonts w:ascii="Courier New" w:eastAsia="Courier New" w:hAnsi="Courier New" w:cs="Courier New"/>
        </w:rPr>
        <w:t>-8"</w:t>
      </w:r>
      <w:r>
        <w:rPr>
          <w:rFonts w:ascii="Courier New" w:eastAsia="Courier New" w:hAnsi="Courier New" w:cs="Courier New"/>
          <w:spacing w:val="-17"/>
        </w:rPr>
        <w:t xml:space="preserve"> </w:t>
      </w:r>
      <w:r>
        <w:rPr>
          <w:rFonts w:ascii="Courier New" w:eastAsia="Courier New" w:hAnsi="Courier New" w:cs="Courier New"/>
        </w:rPr>
        <w:t>/&gt;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&lt;meta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name="viewport"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content="width=devic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-width,</w:t>
      </w:r>
      <w:r>
        <w:rPr>
          <w:rFonts w:ascii="Courier New" w:eastAsia="Courier New" w:hAnsi="Courier New" w:cs="Courier New"/>
          <w:spacing w:val="-34"/>
        </w:rPr>
        <w:t xml:space="preserve"> </w:t>
      </w:r>
      <w:r>
        <w:rPr>
          <w:rFonts w:ascii="Courier New" w:eastAsia="Courier New" w:hAnsi="Courier New" w:cs="Courier New"/>
        </w:rPr>
        <w:t>initia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-scale=1"/&gt;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&lt;link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href="css/bootstrap.css"</w:t>
      </w:r>
      <w:r>
        <w:rPr>
          <w:rFonts w:ascii="Courier New" w:eastAsia="Courier New" w:hAnsi="Courier New" w:cs="Courier New"/>
          <w:spacing w:val="-29"/>
        </w:rPr>
        <w:t xml:space="preserve"> </w:t>
      </w:r>
      <w:r>
        <w:rPr>
          <w:rFonts w:ascii="Courier New" w:eastAsia="Courier New" w:hAnsi="Courier New" w:cs="Courier New"/>
        </w:rPr>
        <w:t>rel="stylesheet"&gt;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&lt;title&gt;Minh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họa&lt;/title&gt;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spacing w:line="200" w:lineRule="exact"/>
        <w:ind w:left="880"/>
        <w:rPr>
          <w:rFonts w:ascii="Courier New" w:eastAsia="Courier New" w:hAnsi="Courier New" w:cs="Courier New"/>
        </w:rPr>
      </w:pPr>
      <w:r>
        <w:pict>
          <v:group id="_x0000_s1390" style="position:absolute;left:0;text-align:left;margin-left:106.1pt;margin-top:-122.05pt;width:462.6pt;height:242.95pt;z-index:-1837;mso-position-horizontal-relative:page" coordorigin="2122,-2441" coordsize="9252,4859">
            <v:shape id="_x0000_s1405" style="position:absolute;left:2132;top:-2431;width:9232;height:346" coordorigin="2132,-2431" coordsize="9232,346" path="m2132,-2085r9231,l11363,-2431r-9231,l2132,-2085xe" fillcolor="#d9d9d9" stroked="f">
              <v:path arrowok="t"/>
            </v:shape>
            <v:shape id="_x0000_s1404" style="position:absolute;left:2132;top:-2085;width:9232;height:348" coordorigin="2132,-2085" coordsize="9232,348" path="m2132,-1737r9231,l11363,-2085r-9231,l2132,-1737xe" fillcolor="#d9d9d9" stroked="f">
              <v:path arrowok="t"/>
            </v:shape>
            <v:shape id="_x0000_s1403" style="position:absolute;left:2132;top:-1737;width:9232;height:346" coordorigin="2132,-1737" coordsize="9232,346" path="m2132,-1391r9231,l11363,-1737r-9231,l2132,-1391xe" fillcolor="#d9d9d9" stroked="f">
              <v:path arrowok="t"/>
            </v:shape>
            <v:shape id="_x0000_s1402" style="position:absolute;left:2132;top:-1391;width:9232;height:346" coordorigin="2132,-1391" coordsize="9232,346" path="m2132,-1045r9231,l11363,-1391r-9231,l2132,-1045xe" fillcolor="#d9d9d9" stroked="f">
              <v:path arrowok="t"/>
            </v:shape>
            <v:shape id="_x0000_s1401" style="position:absolute;left:2132;top:-1045;width:9232;height:348" coordorigin="2132,-1045" coordsize="9232,348" path="m2132,-697r9231,l11363,-1045r-9231,l2132,-697xe" fillcolor="#d9d9d9" stroked="f">
              <v:path arrowok="t"/>
            </v:shape>
            <v:shape id="_x0000_s1400" style="position:absolute;left:2132;top:-697;width:9232;height:346" coordorigin="2132,-697" coordsize="9232,346" path="m2132,-352r9231,l11363,-697r-9231,l2132,-352xe" fillcolor="#d9d9d9" stroked="f">
              <v:path arrowok="t"/>
            </v:shape>
            <v:shape id="_x0000_s1399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398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397" style="position:absolute;left:2132;top:342;width:9232;height:346" coordorigin="2132,342" coordsize="9232,346" path="m2132,687r9231,l11363,342r-9231,l2132,687xe" fillcolor="#d9d9d9" stroked="f">
              <v:path arrowok="t"/>
            </v:shape>
            <v:shape id="_x0000_s1396" style="position:absolute;left:2132;top:687;width:9232;height:228" coordorigin="2132,687" coordsize="9232,228" path="m2132,915r9231,l11363,687r-9231,l2132,915xe" fillcolor="#d9d9d9" stroked="f">
              <v:path arrowok="t"/>
            </v:shape>
            <v:shape id="_x0000_s1395" style="position:absolute;left:2132;top:915;width:9232;height:226" coordorigin="2132,915" coordsize="9232,226" path="m2132,1141r9231,l11363,915r-9231,l2132,1141xe" fillcolor="#d9d9d9" stroked="f">
              <v:path arrowok="t"/>
            </v:shape>
            <v:shape id="_x0000_s1394" style="position:absolute;left:2132;top:1141;width:9232;height:348" coordorigin="2132,1141" coordsize="9232,348" path="m2132,1489r9231,l11363,1141r-9231,l2132,1489xe" fillcolor="#d9d9d9" stroked="f">
              <v:path arrowok="t"/>
            </v:shape>
            <v:shape id="_x0000_s1393" style="position:absolute;left:2132;top:1489;width:9232;height:346" coordorigin="2132,1489" coordsize="9232,346" path="m2132,1835r9231,l11363,1489r-9231,l2132,1835xe" fillcolor="#d9d9d9" stroked="f">
              <v:path arrowok="t"/>
            </v:shape>
            <v:shape id="_x0000_s1392" style="position:absolute;left:2132;top:1835;width:9232;height:346" coordorigin="2132,1835" coordsize="9232,346" path="m2132,2181r9231,l11363,1835r-9231,l2132,2181xe" fillcolor="#d9d9d9" stroked="f">
              <v:path arrowok="t"/>
            </v:shape>
            <v:shape id="_x0000_s1391" style="position:absolute;left:2132;top:2181;width:9232;height:228" coordorigin="2132,2181" coordsize="9232,228" path="m2132,2409r9231,l11363,2181r-9231,l2132,2409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  <w:position w:val="1"/>
        </w:rPr>
        <w:t>&lt;body&gt;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19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&lt;h1&gt;Thiết</w:t>
      </w:r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kế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Web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Responsive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với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Bootstrap!&lt;/h1&gt;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93" w:firstLine="10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&lt;script src="https://ajax.googleapis.com/ajax/libs/jquery/1.11.1/jquery.min.js</w:t>
      </w:r>
      <w:r>
        <w:rPr>
          <w:rFonts w:ascii="Courier New" w:eastAsia="Courier New" w:hAnsi="Courier New" w:cs="Courier New"/>
          <w:spacing w:val="1"/>
        </w:rPr>
        <w:t>"</w:t>
      </w:r>
      <w:r>
        <w:rPr>
          <w:rFonts w:ascii="Courier New" w:eastAsia="Courier New" w:hAnsi="Courier New" w:cs="Courier New"/>
        </w:rPr>
        <w:t>&gt;&lt;/sc ript&gt;</w:t>
      </w:r>
    </w:p>
    <w:p w:rsidR="00645908" w:rsidRDefault="00645908">
      <w:pPr>
        <w:spacing w:line="200" w:lineRule="exact"/>
      </w:pPr>
    </w:p>
    <w:p w:rsidR="00645908" w:rsidRDefault="00645908">
      <w:pPr>
        <w:spacing w:before="7" w:line="260" w:lineRule="exact"/>
        <w:rPr>
          <w:sz w:val="26"/>
          <w:szCs w:val="26"/>
        </w:rPr>
      </w:pPr>
    </w:p>
    <w:p w:rsidR="00645908" w:rsidRDefault="002E0EAF">
      <w:pPr>
        <w:ind w:left="88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88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&lt;/html&gt;</w:t>
      </w:r>
    </w:p>
    <w:p w:rsidR="00645908" w:rsidRDefault="002E0EAF">
      <w:pPr>
        <w:spacing w:before="1" w:line="120" w:lineRule="exact"/>
        <w:rPr>
          <w:sz w:val="12"/>
          <w:szCs w:val="12"/>
        </w:rPr>
      </w:pPr>
      <w:r>
        <w:br w:type="column"/>
      </w:r>
    </w:p>
    <w:p w:rsidR="00645908" w:rsidRDefault="002E0EAF">
      <w:pPr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2" w:space="720" w:equalWidth="0">
            <w:col w:w="1721" w:space="239"/>
            <w:col w:w="8280"/>
          </w:cols>
        </w:sectPr>
      </w:pPr>
      <w:r>
        <w:rPr>
          <w:rFonts w:ascii="Courier New" w:eastAsia="Courier New" w:hAnsi="Courier New" w:cs="Courier New"/>
        </w:rPr>
        <w:t>&lt;script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src="js/bootstrap.js"&gt;&lt;/script&gt;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ut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ap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Các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cơ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1"/>
        </w:rPr>
        <w:t>ả</w:t>
      </w:r>
      <w:r>
        <w:rPr>
          <w:rFonts w:ascii="Arial" w:eastAsia="Arial" w:hAnsi="Arial" w:cs="Arial"/>
        </w:rPr>
        <w:t>n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ta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2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ú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ó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hĩa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độ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>ộ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à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(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top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rộ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  <w:spacing w:val="2"/>
        </w:rPr>
        <w:t>0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x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4"/>
        </w:rPr>
        <w:t>a</w:t>
      </w:r>
      <w:r>
        <w:rPr>
          <w:rFonts w:ascii="Arial" w:eastAsia="Arial" w:hAnsi="Arial" w:cs="Arial"/>
        </w:rPr>
        <w:t>y</w:t>
      </w:r>
    </w:p>
    <w:p w:rsidR="00645908" w:rsidRDefault="002E0EAF">
      <w:pPr>
        <w:spacing w:before="1" w:line="220" w:lineRule="exact"/>
        <w:ind w:left="1240" w:right="576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960p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ô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q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ộ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ín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2"/>
        </w:rPr>
        <w:t>w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dth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ủ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8"/>
        </w:rPr>
        <w:t>à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2"/>
        </w:rPr>
        <w:t>à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otstrap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ẽ d</w:t>
      </w:r>
      <w:r>
        <w:rPr>
          <w:rFonts w:ascii="Arial" w:eastAsia="Arial" w:hAnsi="Arial" w:cs="Arial"/>
          <w:spacing w:val="1"/>
        </w:rPr>
        <w:t>ự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ào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ối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 M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es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để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tự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ộ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ổ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rộ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cho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nt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 M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e t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3"/>
        </w:rPr>
        <w:t>ứ</w:t>
      </w:r>
      <w:r>
        <w:rPr>
          <w:rFonts w:ascii="Arial" w:eastAsia="Arial" w:hAnsi="Arial" w:cs="Arial"/>
        </w:rPr>
        <w:t>ng.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ta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r-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ố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các th</w:t>
      </w:r>
      <w:r>
        <w:rPr>
          <w:rFonts w:ascii="Arial" w:eastAsia="Arial" w:hAnsi="Arial" w:cs="Arial"/>
          <w:spacing w:val="-1"/>
        </w:rPr>
        <w:t>à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ần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ộ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rộng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1</w:t>
      </w:r>
      <w:r>
        <w:rPr>
          <w:rFonts w:ascii="Arial" w:eastAsia="Arial" w:hAnsi="Arial" w:cs="Arial"/>
          <w:spacing w:val="1"/>
        </w:rPr>
        <w:t>0</w:t>
      </w:r>
      <w:r>
        <w:rPr>
          <w:rFonts w:ascii="Arial" w:eastAsia="Arial" w:hAnsi="Arial" w:cs="Arial"/>
        </w:rPr>
        <w:t>0%</w:t>
      </w:r>
      <w:r>
        <w:rPr>
          <w:rFonts w:ascii="Arial" w:eastAsia="Arial" w:hAnsi="Arial" w:cs="Arial"/>
          <w:spacing w:val="1"/>
        </w:rPr>
        <w:t>)</w:t>
      </w:r>
      <w:r>
        <w:rPr>
          <w:rFonts w:ascii="Arial" w:eastAsia="Arial" w:hAnsi="Arial" w:cs="Arial"/>
        </w:rPr>
        <w:t>.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space="720"/>
        </w:sect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>w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ố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-1"/>
        </w:rPr>
        <w:t>ố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ượ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cù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2"/>
        </w:rPr>
        <w:t>ò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ha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3"/>
        </w:rPr>
        <w:t>c</w:t>
      </w:r>
      <w:r>
        <w:rPr>
          <w:rFonts w:ascii="Arial" w:eastAsia="Arial" w:hAnsi="Arial" w:cs="Arial"/>
        </w:rPr>
        <w:t>ù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óm</w:t>
      </w:r>
    </w:p>
    <w:p w:rsidR="00645908" w:rsidRDefault="00645908">
      <w:pPr>
        <w:spacing w:before="3" w:line="160" w:lineRule="exact"/>
        <w:rPr>
          <w:sz w:val="17"/>
          <w:szCs w:val="17"/>
        </w:rPr>
      </w:pPr>
    </w:p>
    <w:p w:rsidR="00645908" w:rsidRDefault="002E0EAF">
      <w:pPr>
        <w:spacing w:before="34"/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8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1480"/>
        <w:rPr>
          <w:rFonts w:ascii="Courier New" w:eastAsia="Courier New" w:hAnsi="Courier New" w:cs="Courier New"/>
        </w:rPr>
      </w:pPr>
      <w:r>
        <w:pict>
          <v:group id="_x0000_s1383" style="position:absolute;left:0;text-align:left;margin-left:106.1pt;margin-top:92.15pt;width:462.6pt;height:92.9pt;z-index:-1836;mso-position-horizontal-relative:page;mso-position-vertical-relative:page" coordorigin="2122,1843" coordsize="9252,1858">
            <v:shape id="_x0000_s1389" style="position:absolute;left:2132;top:1853;width:9232;height:346" coordorigin="2132,1853" coordsize="9232,346" path="m2132,2199r9231,l11363,1853r-9231,l2132,2199xe" fillcolor="#d9d9d9" stroked="f">
              <v:path arrowok="t"/>
            </v:shape>
            <v:shape id="_x0000_s1388" style="position:absolute;left:2132;top:2199;width:9232;height:348" coordorigin="2132,2199" coordsize="9232,348" path="m2132,2547r9231,l11363,2199r-9231,l2132,2547xe" fillcolor="#d9d9d9" stroked="f">
              <v:path arrowok="t"/>
            </v:shape>
            <v:shape id="_x0000_s1387" style="position:absolute;left:2132;top:2547;width:9232;height:226" coordorigin="2132,2547" coordsize="9232,226" path="m2132,2772r9231,l11363,2547r-9231,l2132,2772xe" fillcolor="#d9d9d9" stroked="f">
              <v:path arrowok="t"/>
            </v:shape>
            <v:shape id="_x0000_s1386" style="position:absolute;left:2132;top:2772;width:9232;height:348" coordorigin="2132,2772" coordsize="9232,348" path="m2132,3120r9231,l11363,2772r-9231,l2132,3120xe" fillcolor="#d9d9d9" stroked="f">
              <v:path arrowok="t"/>
            </v:shape>
            <v:shape id="_x0000_s1385" style="position:absolute;left:2132;top:3120;width:9232;height:346" coordorigin="2132,3120" coordsize="9232,346" path="m2132,3466r9231,l11363,3120r-9231,l2132,3466xe" fillcolor="#d9d9d9" stroked="f">
              <v:path arrowok="t"/>
            </v:shape>
            <v:shape id="_x0000_s1384" style="position:absolute;left:2132;top:3466;width:9232;height:226" coordorigin="2132,3466" coordsize="9232,226" path="m2132,3692r9231,l11363,3466r-9231,l2132,3692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&lt;h1</w:t>
      </w:r>
      <w:r>
        <w:rPr>
          <w:rFonts w:ascii="Courier New" w:eastAsia="Courier New" w:hAnsi="Courier New" w:cs="Courier New"/>
          <w:spacing w:val="67"/>
        </w:rPr>
        <w:t xml:space="preserve"> </w:t>
      </w:r>
      <w:r>
        <w:rPr>
          <w:rFonts w:ascii="Courier New" w:eastAsia="Courier New" w:hAnsi="Courier New" w:cs="Courier New"/>
        </w:rPr>
        <w:t>class="text-c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n</w:t>
      </w:r>
      <w:r>
        <w:rPr>
          <w:rFonts w:ascii="Courier New" w:eastAsia="Courier New" w:hAnsi="Courier New" w:cs="Courier New"/>
          <w:spacing w:val="1"/>
        </w:rPr>
        <w:t>t</w:t>
      </w:r>
      <w:r>
        <w:rPr>
          <w:rFonts w:ascii="Courier New" w:eastAsia="Courier New" w:hAnsi="Courier New" w:cs="Courier New"/>
        </w:rPr>
        <w:t>er</w:t>
      </w:r>
      <w:r>
        <w:rPr>
          <w:rFonts w:ascii="Courier New" w:eastAsia="Courier New" w:hAnsi="Courier New" w:cs="Courier New"/>
          <w:spacing w:val="48"/>
        </w:rPr>
        <w:t xml:space="preserve"> 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spacing w:val="2"/>
        </w:rPr>
        <w:t>t</w:t>
      </w:r>
      <w:r>
        <w:rPr>
          <w:rFonts w:ascii="Courier New" w:eastAsia="Courier New" w:hAnsi="Courier New" w:cs="Courier New"/>
        </w:rPr>
        <w:t>-danger"&gt;Thiết</w:t>
      </w:r>
      <w:r>
        <w:rPr>
          <w:rFonts w:ascii="Courier New" w:eastAsia="Courier New" w:hAnsi="Courier New" w:cs="Courier New"/>
          <w:spacing w:val="48"/>
        </w:rPr>
        <w:t xml:space="preserve"> </w:t>
      </w:r>
      <w:r>
        <w:rPr>
          <w:rFonts w:ascii="Courier New" w:eastAsia="Courier New" w:hAnsi="Courier New" w:cs="Courier New"/>
        </w:rPr>
        <w:t>kế</w:t>
      </w:r>
      <w:r>
        <w:rPr>
          <w:rFonts w:ascii="Courier New" w:eastAsia="Courier New" w:hAnsi="Courier New" w:cs="Courier New"/>
          <w:spacing w:val="68"/>
        </w:rPr>
        <w:t xml:space="preserve"> </w:t>
      </w:r>
      <w:r>
        <w:rPr>
          <w:rFonts w:ascii="Courier New" w:eastAsia="Courier New" w:hAnsi="Courier New" w:cs="Courier New"/>
        </w:rPr>
        <w:t>W</w:t>
      </w:r>
      <w:r>
        <w:rPr>
          <w:rFonts w:ascii="Courier New" w:eastAsia="Courier New" w:hAnsi="Courier New" w:cs="Courier New"/>
          <w:spacing w:val="-2"/>
        </w:rPr>
        <w:t>e</w:t>
      </w:r>
      <w:r>
        <w:rPr>
          <w:rFonts w:ascii="Courier New" w:eastAsia="Courier New" w:hAnsi="Courier New" w:cs="Courier New"/>
        </w:rPr>
        <w:t>b</w:t>
      </w:r>
      <w:r>
        <w:rPr>
          <w:rFonts w:ascii="Courier New" w:eastAsia="Courier New" w:hAnsi="Courier New" w:cs="Courier New"/>
          <w:spacing w:val="66"/>
        </w:rPr>
        <w:t xml:space="preserve"> </w:t>
      </w:r>
      <w:r>
        <w:rPr>
          <w:rFonts w:ascii="Courier New" w:eastAsia="Courier New" w:hAnsi="Courier New" w:cs="Courier New"/>
        </w:rPr>
        <w:t>Responsive</w:t>
      </w:r>
      <w:r>
        <w:rPr>
          <w:rFonts w:ascii="Courier New" w:eastAsia="Courier New" w:hAnsi="Courier New" w:cs="Courier New"/>
          <w:spacing w:val="58"/>
        </w:rPr>
        <w:t xml:space="preserve"> </w:t>
      </w:r>
      <w:r>
        <w:rPr>
          <w:rFonts w:ascii="Courier New" w:eastAsia="Courier New" w:hAnsi="Courier New" w:cs="Courier New"/>
        </w:rPr>
        <w:t>với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Bootstrap</w:t>
      </w:r>
      <w:r>
        <w:rPr>
          <w:rFonts w:ascii="Courier New" w:eastAsia="Courier New" w:hAnsi="Courier New" w:cs="Courier New"/>
          <w:spacing w:val="-11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3&lt;/h1&gt;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2" w:line="100" w:lineRule="exact"/>
        <w:rPr>
          <w:sz w:val="11"/>
          <w:szCs w:val="11"/>
        </w:rPr>
      </w:pPr>
    </w:p>
    <w:p w:rsidR="00645908" w:rsidRDefault="00F85609">
      <w:pPr>
        <w:spacing w:line="220" w:lineRule="exact"/>
        <w:ind w:left="880"/>
        <w:rPr>
          <w:rFonts w:ascii="Arial" w:eastAsia="Arial" w:hAnsi="Arial" w:cs="Arial"/>
        </w:rPr>
      </w:pPr>
      <w:r>
        <w:pict>
          <v:group id="_x0000_s1377" style="position:absolute;left:0;text-align:left;margin-left:107.95pt;margin-top:17.25pt;width:461.1pt;height:29.25pt;z-index:-1835;mso-position-horizontal-relative:page" coordorigin="2159,345" coordsize="9222,585">
            <v:shape id="_x0000_s1382" type="#_x0000_t75" style="position:absolute;left:2174;top:367;width:9190;height:540">
              <v:imagedata r:id="rId32" o:title=""/>
            </v:shape>
            <v:shape id="_x0000_s1381" style="position:absolute;left:2175;top:360;width:9191;height:0" coordorigin="2175,360" coordsize="9191,0" path="m2175,360r9191,e" filled="f" strokecolor="#bebebe" strokeweight=".82pt">
              <v:path arrowok="t"/>
            </v:shape>
            <v:shape id="_x0000_s1380" style="position:absolute;left:2168;top:353;width:0;height:569" coordorigin="2168,353" coordsize="0,569" path="m2168,353r,569e" filled="f" strokecolor="#bebebe" strokeweight=".82pt">
              <v:path arrowok="t"/>
            </v:shape>
            <v:shape id="_x0000_s1379" style="position:absolute;left:11373;top:353;width:0;height:569" coordorigin="11373,353" coordsize="0,569" path="m11373,353r,569e" filled="f" strokecolor="#bebebe" strokeweight=".82pt">
              <v:path arrowok="t"/>
            </v:shape>
            <v:shape id="_x0000_s1378" style="position:absolute;left:2175;top:915;width:9191;height:0" coordorigin="2175,915" coordsize="9191,0" path="m2175,915r9191,e" filled="f" strokecolor="#bebebe" strokeweight=".82pt">
              <v:path arrowok="t"/>
            </v:shape>
            <w10:wrap anchorx="page"/>
          </v:group>
        </w:pict>
      </w:r>
      <w:r w:rsidR="002E0EAF">
        <w:rPr>
          <w:rFonts w:ascii="Arial" w:eastAsia="Arial" w:hAnsi="Arial" w:cs="Arial"/>
          <w:spacing w:val="-1"/>
          <w:position w:val="-1"/>
        </w:rPr>
        <w:t>K</w:t>
      </w:r>
      <w:r w:rsidR="002E0EAF">
        <w:rPr>
          <w:rFonts w:ascii="Arial" w:eastAsia="Arial" w:hAnsi="Arial" w:cs="Arial"/>
          <w:position w:val="-1"/>
        </w:rPr>
        <w:t>ết</w:t>
      </w:r>
      <w:r w:rsidR="002E0EAF">
        <w:rPr>
          <w:rFonts w:ascii="Arial" w:eastAsia="Arial" w:hAnsi="Arial" w:cs="Arial"/>
          <w:spacing w:val="-2"/>
          <w:position w:val="-1"/>
        </w:rPr>
        <w:t xml:space="preserve"> </w:t>
      </w:r>
      <w:r w:rsidR="002E0EAF">
        <w:rPr>
          <w:rFonts w:ascii="Arial" w:eastAsia="Arial" w:hAnsi="Arial" w:cs="Arial"/>
          <w:position w:val="-1"/>
        </w:rPr>
        <w:t>q</w:t>
      </w:r>
      <w:r w:rsidR="002E0EAF">
        <w:rPr>
          <w:rFonts w:ascii="Arial" w:eastAsia="Arial" w:hAnsi="Arial" w:cs="Arial"/>
          <w:spacing w:val="-1"/>
          <w:position w:val="-1"/>
        </w:rPr>
        <w:t>u</w:t>
      </w:r>
      <w:r w:rsidR="002E0EAF">
        <w:rPr>
          <w:rFonts w:ascii="Arial" w:eastAsia="Arial" w:hAnsi="Arial" w:cs="Arial"/>
          <w:position w:val="-1"/>
        </w:rPr>
        <w:t>ả:</w:t>
      </w:r>
    </w:p>
    <w:p w:rsidR="00645908" w:rsidRDefault="00645908">
      <w:pPr>
        <w:spacing w:before="2" w:line="180" w:lineRule="exact"/>
        <w:rPr>
          <w:sz w:val="18"/>
          <w:szCs w:val="18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spacing w:before="34"/>
        <w:ind w:left="845" w:right="667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àu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  <w:w w:val="99"/>
        </w:rPr>
        <w:t>B</w:t>
      </w:r>
      <w:r>
        <w:rPr>
          <w:rFonts w:ascii="Arial" w:eastAsia="Arial" w:hAnsi="Arial" w:cs="Arial"/>
          <w:w w:val="99"/>
        </w:rPr>
        <w:t>o</w:t>
      </w:r>
      <w:r>
        <w:rPr>
          <w:rFonts w:ascii="Arial" w:eastAsia="Arial" w:hAnsi="Arial" w:cs="Arial"/>
          <w:spacing w:val="-1"/>
          <w:w w:val="99"/>
        </w:rPr>
        <w:t>o</w:t>
      </w:r>
      <w:r>
        <w:rPr>
          <w:rFonts w:ascii="Arial" w:eastAsia="Arial" w:hAnsi="Arial" w:cs="Arial"/>
          <w:w w:val="99"/>
        </w:rPr>
        <w:t>t</w:t>
      </w:r>
      <w:r>
        <w:rPr>
          <w:rFonts w:ascii="Arial" w:eastAsia="Arial" w:hAnsi="Arial" w:cs="Arial"/>
          <w:spacing w:val="1"/>
          <w:w w:val="99"/>
        </w:rPr>
        <w:t>s</w:t>
      </w:r>
      <w:r>
        <w:rPr>
          <w:rFonts w:ascii="Arial" w:eastAsia="Arial" w:hAnsi="Arial" w:cs="Arial"/>
          <w:w w:val="99"/>
        </w:rPr>
        <w:t>tr</w:t>
      </w:r>
      <w:r>
        <w:rPr>
          <w:rFonts w:ascii="Arial" w:eastAsia="Arial" w:hAnsi="Arial" w:cs="Arial"/>
          <w:spacing w:val="2"/>
          <w:w w:val="99"/>
        </w:rPr>
        <w:t>a</w:t>
      </w:r>
      <w:r>
        <w:rPr>
          <w:rFonts w:ascii="Arial" w:eastAsia="Arial" w:hAnsi="Arial" w:cs="Arial"/>
          <w:w w:val="99"/>
        </w:rPr>
        <w:t>p: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t xml:space="preserve">    </w:t>
      </w:r>
      <w:r>
        <w:rPr>
          <w:spacing w:val="17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ul</w:t>
      </w:r>
      <w:r>
        <w:rPr>
          <w:rFonts w:ascii="Arial" w:eastAsia="Arial" w:hAnsi="Arial" w:cs="Arial"/>
        </w:rPr>
        <w:t>t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1565" w:right="7563"/>
        <w:jc w:val="center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t xml:space="preserve">    </w:t>
      </w:r>
      <w:r>
        <w:rPr>
          <w:spacing w:val="17"/>
        </w:rPr>
        <w:t xml:space="preserve"> </w:t>
      </w:r>
      <w:r>
        <w:rPr>
          <w:rFonts w:ascii="Arial" w:eastAsia="Arial" w:hAnsi="Arial" w:cs="Arial"/>
          <w:w w:val="99"/>
        </w:rPr>
        <w:t>pri</w:t>
      </w:r>
      <w:r>
        <w:rPr>
          <w:rFonts w:ascii="Arial" w:eastAsia="Arial" w:hAnsi="Arial" w:cs="Arial"/>
          <w:spacing w:val="4"/>
          <w:w w:val="99"/>
        </w:rPr>
        <w:t>m</w:t>
      </w:r>
      <w:r>
        <w:rPr>
          <w:rFonts w:ascii="Arial" w:eastAsia="Arial" w:hAnsi="Arial" w:cs="Arial"/>
          <w:w w:val="99"/>
        </w:rPr>
        <w:t>a</w:t>
      </w:r>
      <w:r>
        <w:rPr>
          <w:rFonts w:ascii="Arial" w:eastAsia="Arial" w:hAnsi="Arial" w:cs="Arial"/>
          <w:spacing w:val="3"/>
          <w:w w:val="99"/>
        </w:rPr>
        <w:t>r</w:t>
      </w:r>
      <w:r>
        <w:rPr>
          <w:rFonts w:ascii="Arial" w:eastAsia="Arial" w:hAnsi="Arial" w:cs="Arial"/>
          <w:w w:val="99"/>
        </w:rPr>
        <w:t>y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1565" w:right="7511"/>
        <w:jc w:val="center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t xml:space="preserve">    </w:t>
      </w:r>
      <w:r>
        <w:rPr>
          <w:spacing w:val="17"/>
        </w:rPr>
        <w:t xml:space="preserve"> </w:t>
      </w:r>
      <w:r>
        <w:rPr>
          <w:rFonts w:ascii="Arial" w:eastAsia="Arial" w:hAnsi="Arial" w:cs="Arial"/>
          <w:spacing w:val="1"/>
          <w:w w:val="99"/>
        </w:rPr>
        <w:t>s</w:t>
      </w:r>
      <w:r>
        <w:rPr>
          <w:rFonts w:ascii="Arial" w:eastAsia="Arial" w:hAnsi="Arial" w:cs="Arial"/>
          <w:w w:val="99"/>
        </w:rPr>
        <w:t>u</w:t>
      </w:r>
      <w:r>
        <w:rPr>
          <w:rFonts w:ascii="Arial" w:eastAsia="Arial" w:hAnsi="Arial" w:cs="Arial"/>
          <w:spacing w:val="1"/>
          <w:w w:val="99"/>
        </w:rPr>
        <w:t>cc</w:t>
      </w:r>
      <w:r>
        <w:rPr>
          <w:rFonts w:ascii="Arial" w:eastAsia="Arial" w:hAnsi="Arial" w:cs="Arial"/>
          <w:w w:val="99"/>
        </w:rPr>
        <w:t>e</w:t>
      </w:r>
      <w:r>
        <w:rPr>
          <w:rFonts w:ascii="Arial" w:eastAsia="Arial" w:hAnsi="Arial" w:cs="Arial"/>
          <w:spacing w:val="1"/>
          <w:w w:val="99"/>
        </w:rPr>
        <w:t>s</w:t>
      </w:r>
      <w:r>
        <w:rPr>
          <w:rFonts w:ascii="Arial" w:eastAsia="Arial" w:hAnsi="Arial" w:cs="Arial"/>
          <w:w w:val="99"/>
        </w:rPr>
        <w:t>s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t xml:space="preserve">    </w:t>
      </w:r>
      <w:r>
        <w:rPr>
          <w:spacing w:val="17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</w:rPr>
        <w:t>o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ind w:left="1565" w:right="7535"/>
        <w:jc w:val="center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t xml:space="preserve">    </w:t>
      </w:r>
      <w:r>
        <w:rPr>
          <w:spacing w:val="17"/>
        </w:rPr>
        <w:t xml:space="preserve"> </w:t>
      </w:r>
      <w:r>
        <w:rPr>
          <w:rFonts w:ascii="Arial" w:eastAsia="Arial" w:hAnsi="Arial" w:cs="Arial"/>
          <w:w w:val="99"/>
        </w:rPr>
        <w:t>warn</w:t>
      </w:r>
      <w:r>
        <w:rPr>
          <w:rFonts w:ascii="Arial" w:eastAsia="Arial" w:hAnsi="Arial" w:cs="Arial"/>
          <w:spacing w:val="1"/>
          <w:w w:val="99"/>
        </w:rPr>
        <w:t>i</w:t>
      </w:r>
      <w:r>
        <w:rPr>
          <w:rFonts w:ascii="Arial" w:eastAsia="Arial" w:hAnsi="Arial" w:cs="Arial"/>
          <w:w w:val="99"/>
        </w:rPr>
        <w:t>ng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Arial" w:eastAsia="Arial" w:hAnsi="Arial" w:cs="Arial"/>
        </w:rPr>
      </w:pPr>
      <w:r>
        <w:rPr>
          <w:rFonts w:ascii="Symbol" w:eastAsia="Symbol" w:hAnsi="Symbol" w:cs="Symbol"/>
        </w:rPr>
        <w:t></w:t>
      </w:r>
      <w:r>
        <w:t xml:space="preserve">    </w:t>
      </w:r>
      <w:r>
        <w:rPr>
          <w:spacing w:val="17"/>
        </w:rPr>
        <w:t xml:space="preserve"> </w:t>
      </w:r>
      <w:r>
        <w:rPr>
          <w:rFonts w:ascii="Arial" w:eastAsia="Arial" w:hAnsi="Arial" w:cs="Arial"/>
        </w:rPr>
        <w:t>da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er</w:t>
      </w:r>
    </w:p>
    <w:p w:rsidR="00645908" w:rsidRDefault="00645908">
      <w:pPr>
        <w:spacing w:before="6" w:line="100" w:lineRule="exact"/>
        <w:rPr>
          <w:sz w:val="11"/>
          <w:szCs w:val="11"/>
        </w:rPr>
      </w:pPr>
    </w:p>
    <w:p w:rsidR="00645908" w:rsidRDefault="00F85609">
      <w:pPr>
        <w:ind w:left="2015"/>
      </w:pPr>
      <w:r>
        <w:pict>
          <v:shape id="_x0000_i1035" type="#_x0000_t75" style="width:345pt;height:35.25pt">
            <v:imagedata r:id="rId33" o:title=""/>
          </v:shape>
        </w:pic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Hea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: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2"/>
        </w:rPr>
        <w:t>i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  <w:spacing w:val="1"/>
        </w:rPr>
        <w:t>g-r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si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2"/>
        </w:rPr>
        <w:t xml:space="preserve"> </w:t>
      </w:r>
      <w:r>
        <w:rPr>
          <w:rFonts w:ascii="Arial" w:eastAsia="Arial" w:hAnsi="Arial" w:cs="Arial"/>
        </w:rPr>
        <w:t>để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tự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th</w:t>
      </w:r>
      <w:r>
        <w:rPr>
          <w:rFonts w:ascii="Arial" w:eastAsia="Arial" w:hAnsi="Arial" w:cs="Arial"/>
          <w:spacing w:val="4"/>
        </w:rPr>
        <w:t>a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ổi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ì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ứ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bị</w:t>
      </w:r>
    </w:p>
    <w:p w:rsidR="00645908" w:rsidRDefault="00645908">
      <w:pPr>
        <w:spacing w:before="8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2080"/>
        <w:rPr>
          <w:rFonts w:ascii="Courier New" w:eastAsia="Courier New" w:hAnsi="Courier New" w:cs="Courier New"/>
        </w:rPr>
      </w:pPr>
      <w:r>
        <w:pict>
          <v:group id="_x0000_s1370" style="position:absolute;left:0;text-align:left;margin-left:106.1pt;margin-top:-35.25pt;width:462.6pt;height:81.65pt;z-index:-1834;mso-position-horizontal-relative:page" coordorigin="2122,-705" coordsize="9252,1633">
            <v:shape id="_x0000_s1375" style="position:absolute;left:2132;top:-695;width:9232;height:346" coordorigin="2132,-695" coordsize="9232,346" path="m2132,-349r9231,l11363,-695r-9231,l2132,-349xe" fillcolor="#d9d9d9" stroked="f">
              <v:path arrowok="t"/>
            </v:shape>
            <v:shape id="_x0000_s1374" style="position:absolute;left:2132;top:-349;width:9232;height:346" coordorigin="2132,-349" coordsize="9232,346" path="m2132,-4r9231,l11363,-349r-9231,l2132,-4xe" fillcolor="#d9d9d9" stroked="f">
              <v:path arrowok="t"/>
            </v:shape>
            <v:shape id="_x0000_s1373" style="position:absolute;left:2132;top:-4;width:9232;height:348" coordorigin="2132,-4" coordsize="9232,348" path="m2132,344r9231,l11363,-4r-9231,l2132,344xe" fillcolor="#d9d9d9" stroked="f">
              <v:path arrowok="t"/>
            </v:shape>
            <v:shape id="_x0000_s1372" style="position:absolute;left:2132;top:344;width:9232;height:346" coordorigin="2132,344" coordsize="9232,346" path="m2132,690r9231,l11363,344r-9231,l2132,690xe" fillcolor="#d9d9d9" stroked="f">
              <v:path arrowok="t"/>
            </v:shape>
            <v:shape id="_x0000_s1371" style="position:absolute;left:2132;top:690;width:9232;height:228" coordorigin="2132,690" coordsize="9232,228" path="m2132,918r9231,l11363,690r-9231,l2132,918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&lt;img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s</w:t>
      </w:r>
      <w:r w:rsidR="002E0EAF">
        <w:rPr>
          <w:rFonts w:ascii="Courier New" w:eastAsia="Courier New" w:hAnsi="Courier New" w:cs="Courier New"/>
          <w:spacing w:val="1"/>
        </w:rPr>
        <w:t>r</w:t>
      </w:r>
      <w:r w:rsidR="002E0EAF">
        <w:rPr>
          <w:rFonts w:ascii="Courier New" w:eastAsia="Courier New" w:hAnsi="Courier New" w:cs="Courier New"/>
        </w:rPr>
        <w:t>c="images/logo.jpg"</w:t>
      </w:r>
      <w:r w:rsidR="002E0EAF">
        <w:rPr>
          <w:rFonts w:ascii="Courier New" w:eastAsia="Courier New" w:hAnsi="Courier New" w:cs="Courier New"/>
          <w:spacing w:val="-25"/>
        </w:rPr>
        <w:t xml:space="preserve"> </w:t>
      </w:r>
      <w:r w:rsidR="002E0EAF">
        <w:rPr>
          <w:rFonts w:ascii="Courier New" w:eastAsia="Courier New" w:hAnsi="Courier New" w:cs="Courier New"/>
        </w:rPr>
        <w:t>class="im</w:t>
      </w:r>
      <w:r w:rsidR="002E0EAF">
        <w:rPr>
          <w:rFonts w:ascii="Courier New" w:eastAsia="Courier New" w:hAnsi="Courier New" w:cs="Courier New"/>
          <w:spacing w:val="1"/>
        </w:rPr>
        <w:t>g</w:t>
      </w:r>
      <w:r w:rsidR="002E0EAF">
        <w:rPr>
          <w:rFonts w:ascii="Courier New" w:eastAsia="Courier New" w:hAnsi="Courier New" w:cs="Courier New"/>
        </w:rPr>
        <w:t>-responsive"/&gt;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Pr="00CA61D6" w:rsidRDefault="002E0EAF">
      <w:pPr>
        <w:spacing w:line="200" w:lineRule="exact"/>
        <w:ind w:left="1805" w:right="7633"/>
        <w:jc w:val="center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w w:val="99"/>
          <w:position w:val="1"/>
          <w:lang w:val="fr-FR"/>
        </w:rPr>
        <w:t>&lt;/div&gt;</w:t>
      </w:r>
    </w:p>
    <w:p w:rsidR="00645908" w:rsidRPr="00CA61D6" w:rsidRDefault="00645908">
      <w:pPr>
        <w:spacing w:before="6" w:line="120" w:lineRule="exact"/>
        <w:rPr>
          <w:sz w:val="12"/>
          <w:szCs w:val="12"/>
          <w:lang w:val="fr-FR"/>
        </w:rPr>
      </w:pPr>
    </w:p>
    <w:p w:rsidR="00645908" w:rsidRPr="00CA61D6" w:rsidRDefault="002E0EAF">
      <w:pPr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5" w:line="100" w:lineRule="exact"/>
        <w:rPr>
          <w:sz w:val="11"/>
          <w:szCs w:val="11"/>
          <w:lang w:val="fr-FR"/>
        </w:rPr>
      </w:pPr>
    </w:p>
    <w:p w:rsidR="00645908" w:rsidRPr="00CA61D6" w:rsidRDefault="00F85609">
      <w:pPr>
        <w:spacing w:line="220" w:lineRule="exact"/>
        <w:ind w:left="880"/>
        <w:rPr>
          <w:rFonts w:ascii="Arial" w:eastAsia="Arial" w:hAnsi="Arial" w:cs="Arial"/>
          <w:lang w:val="fr-FR"/>
        </w:rPr>
      </w:pPr>
      <w:r>
        <w:pict>
          <v:group id="_x0000_s1364" style="position:absolute;left:0;text-align:left;margin-left:107.95pt;margin-top:17.15pt;width:461.45pt;height:45pt;z-index:-1833;mso-position-horizontal-relative:page" coordorigin="2159,343" coordsize="9229,900">
            <v:shape id="_x0000_s1369" type="#_x0000_t75" style="position:absolute;left:2174;top:363;width:9197;height:855">
              <v:imagedata r:id="rId34" o:title=""/>
            </v:shape>
            <v:shape id="_x0000_s1368" style="position:absolute;left:2175;top:358;width:9198;height:0" coordorigin="2175,358" coordsize="9198,0" path="m2175,358r9198,e" filled="f" strokecolor="#bebebe" strokeweight=".82pt">
              <v:path arrowok="t"/>
            </v:shape>
            <v:shape id="_x0000_s1367" style="position:absolute;left:2168;top:351;width:0;height:883" coordorigin="2168,351" coordsize="0,883" path="m2168,351r,883e" filled="f" strokecolor="#bebebe" strokeweight=".82pt">
              <v:path arrowok="t"/>
            </v:shape>
            <v:shape id="_x0000_s1366" style="position:absolute;left:11380;top:351;width:0;height:883" coordorigin="11380,351" coordsize="0,883" path="m11380,351r,883e" filled="f" strokecolor="#bebebe" strokeweight=".82pt">
              <v:path arrowok="t"/>
            </v:shape>
            <v:shape id="_x0000_s1365" style="position:absolute;left:2175;top:1227;width:9198;height:0" coordorigin="2175,1227" coordsize="9198,0" path="m2175,1227r9198,e" filled="f" strokecolor="#bebebe" strokeweight=".82pt">
              <v:path arrowok="t"/>
            </v:shape>
            <w10:wrap anchorx="page"/>
          </v:group>
        </w:pict>
      </w:r>
      <w:r w:rsidR="002E0EAF" w:rsidRPr="00CA61D6">
        <w:rPr>
          <w:rFonts w:ascii="Arial" w:eastAsia="Arial" w:hAnsi="Arial" w:cs="Arial"/>
          <w:spacing w:val="-1"/>
          <w:position w:val="-1"/>
          <w:lang w:val="fr-FR"/>
        </w:rPr>
        <w:t>K</w:t>
      </w:r>
      <w:r w:rsidR="002E0EAF" w:rsidRPr="00CA61D6">
        <w:rPr>
          <w:rFonts w:ascii="Arial" w:eastAsia="Arial" w:hAnsi="Arial" w:cs="Arial"/>
          <w:position w:val="-1"/>
          <w:lang w:val="fr-FR"/>
        </w:rPr>
        <w:t>ết</w:t>
      </w:r>
      <w:r w:rsidR="002E0EAF" w:rsidRPr="00CA61D6">
        <w:rPr>
          <w:rFonts w:ascii="Arial" w:eastAsia="Arial" w:hAnsi="Arial" w:cs="Arial"/>
          <w:spacing w:val="-2"/>
          <w:position w:val="-1"/>
          <w:lang w:val="fr-FR"/>
        </w:rPr>
        <w:t xml:space="preserve"> </w:t>
      </w:r>
      <w:r w:rsidR="002E0EAF" w:rsidRPr="00CA61D6">
        <w:rPr>
          <w:rFonts w:ascii="Arial" w:eastAsia="Arial" w:hAnsi="Arial" w:cs="Arial"/>
          <w:position w:val="-1"/>
          <w:lang w:val="fr-FR"/>
        </w:rPr>
        <w:t>q</w:t>
      </w:r>
      <w:r w:rsidR="002E0EAF" w:rsidRPr="00CA61D6">
        <w:rPr>
          <w:rFonts w:ascii="Arial" w:eastAsia="Arial" w:hAnsi="Arial" w:cs="Arial"/>
          <w:spacing w:val="-1"/>
          <w:position w:val="-1"/>
          <w:lang w:val="fr-FR"/>
        </w:rPr>
        <w:t>u</w:t>
      </w:r>
      <w:r w:rsidR="002E0EAF" w:rsidRPr="00CA61D6">
        <w:rPr>
          <w:rFonts w:ascii="Arial" w:eastAsia="Arial" w:hAnsi="Arial" w:cs="Arial"/>
          <w:position w:val="-1"/>
          <w:lang w:val="fr-FR"/>
        </w:rPr>
        <w:t>ả:</w:t>
      </w: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before="16" w:line="280" w:lineRule="exact"/>
        <w:rPr>
          <w:sz w:val="28"/>
          <w:szCs w:val="28"/>
          <w:lang w:val="fr-FR"/>
        </w:rPr>
      </w:pPr>
    </w:p>
    <w:p w:rsidR="00645908" w:rsidRPr="00CA61D6" w:rsidRDefault="002E0EAF">
      <w:pPr>
        <w:spacing w:before="32"/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z w:val="22"/>
          <w:szCs w:val="22"/>
          <w:lang w:val="fr-FR"/>
        </w:rPr>
        <w:t xml:space="preserve">-   </w:t>
      </w:r>
      <w:r w:rsidRPr="00CA61D6">
        <w:rPr>
          <w:rFonts w:ascii="Arial" w:eastAsia="Arial" w:hAnsi="Arial" w:cs="Arial"/>
          <w:spacing w:val="43"/>
          <w:sz w:val="22"/>
          <w:szCs w:val="22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Na</w:t>
      </w:r>
      <w:r w:rsidRPr="00CA61D6">
        <w:rPr>
          <w:rFonts w:ascii="Arial" w:eastAsia="Arial" w:hAnsi="Arial" w:cs="Arial"/>
          <w:spacing w:val="1"/>
          <w:lang w:val="fr-FR"/>
        </w:rPr>
        <w:t>v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lang w:val="fr-FR"/>
        </w:rPr>
        <w:t>g</w:t>
      </w:r>
      <w:r w:rsidRPr="00CA61D6">
        <w:rPr>
          <w:rFonts w:ascii="Arial" w:eastAsia="Arial" w:hAnsi="Arial" w:cs="Arial"/>
          <w:spacing w:val="1"/>
          <w:lang w:val="fr-FR"/>
        </w:rPr>
        <w:t>a</w:t>
      </w:r>
      <w:r w:rsidRPr="00CA61D6">
        <w:rPr>
          <w:rFonts w:ascii="Arial" w:eastAsia="Arial" w:hAnsi="Arial" w:cs="Arial"/>
          <w:lang w:val="fr-FR"/>
        </w:rPr>
        <w:t>t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spacing w:val="2"/>
          <w:lang w:val="fr-FR"/>
        </w:rPr>
        <w:t>o</w:t>
      </w:r>
      <w:r w:rsidRPr="00CA61D6">
        <w:rPr>
          <w:rFonts w:ascii="Arial" w:eastAsia="Arial" w:hAnsi="Arial" w:cs="Arial"/>
          <w:lang w:val="fr-FR"/>
        </w:rPr>
        <w:t>n:</w:t>
      </w:r>
    </w:p>
    <w:p w:rsidR="00645908" w:rsidRPr="00CA61D6" w:rsidRDefault="00645908">
      <w:pPr>
        <w:spacing w:before="7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pacing w:val="-1"/>
          <w:lang w:val="fr-FR"/>
        </w:rPr>
        <w:t>V</w:t>
      </w:r>
      <w:r w:rsidRPr="00CA61D6">
        <w:rPr>
          <w:rFonts w:ascii="Arial" w:eastAsia="Arial" w:hAnsi="Arial" w:cs="Arial"/>
          <w:lang w:val="fr-FR"/>
        </w:rPr>
        <w:t>í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spacing w:val="1"/>
          <w:lang w:val="fr-FR"/>
        </w:rPr>
        <w:t>d</w:t>
      </w:r>
      <w:r w:rsidRPr="00CA61D6">
        <w:rPr>
          <w:rFonts w:ascii="Arial" w:eastAsia="Arial" w:hAnsi="Arial" w:cs="Arial"/>
          <w:lang w:val="fr-FR"/>
        </w:rPr>
        <w:t>ụ: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spacing w:val="1"/>
          <w:lang w:val="fr-FR"/>
        </w:rPr>
        <w:t>s</w:t>
      </w:r>
      <w:r w:rsidRPr="00CA61D6">
        <w:rPr>
          <w:rFonts w:ascii="Arial" w:eastAsia="Arial" w:hAnsi="Arial" w:cs="Arial"/>
          <w:lang w:val="fr-FR"/>
        </w:rPr>
        <w:t>ử</w:t>
      </w:r>
      <w:r w:rsidRPr="00CA61D6">
        <w:rPr>
          <w:rFonts w:ascii="Arial" w:eastAsia="Arial" w:hAnsi="Arial" w:cs="Arial"/>
          <w:spacing w:val="-1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d</w:t>
      </w:r>
      <w:r w:rsidRPr="00CA61D6">
        <w:rPr>
          <w:rFonts w:ascii="Arial" w:eastAsia="Arial" w:hAnsi="Arial" w:cs="Arial"/>
          <w:spacing w:val="1"/>
          <w:lang w:val="fr-FR"/>
        </w:rPr>
        <w:t>ụ</w:t>
      </w:r>
      <w:r w:rsidRPr="00CA61D6">
        <w:rPr>
          <w:rFonts w:ascii="Arial" w:eastAsia="Arial" w:hAnsi="Arial" w:cs="Arial"/>
          <w:lang w:val="fr-FR"/>
        </w:rPr>
        <w:t>ng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spacing w:val="-1"/>
          <w:lang w:val="fr-FR"/>
        </w:rPr>
        <w:t>l</w:t>
      </w:r>
      <w:r w:rsidRPr="00CA61D6">
        <w:rPr>
          <w:rFonts w:ascii="Arial" w:eastAsia="Arial" w:hAnsi="Arial" w:cs="Arial"/>
          <w:spacing w:val="1"/>
          <w:lang w:val="fr-FR"/>
        </w:rPr>
        <w:t>ớ</w:t>
      </w:r>
      <w:r w:rsidRPr="00CA61D6">
        <w:rPr>
          <w:rFonts w:ascii="Arial" w:eastAsia="Arial" w:hAnsi="Arial" w:cs="Arial"/>
          <w:lang w:val="fr-FR"/>
        </w:rPr>
        <w:t>p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spacing w:val="-1"/>
          <w:lang w:val="fr-FR"/>
        </w:rPr>
        <w:t>n</w:t>
      </w:r>
      <w:r w:rsidRPr="00CA61D6">
        <w:rPr>
          <w:rFonts w:ascii="Arial" w:eastAsia="Arial" w:hAnsi="Arial" w:cs="Arial"/>
          <w:spacing w:val="2"/>
          <w:lang w:val="fr-FR"/>
        </w:rPr>
        <w:t>a</w:t>
      </w:r>
      <w:r w:rsidRPr="00CA61D6">
        <w:rPr>
          <w:rFonts w:ascii="Arial" w:eastAsia="Arial" w:hAnsi="Arial" w:cs="Arial"/>
          <w:spacing w:val="-1"/>
          <w:lang w:val="fr-FR"/>
        </w:rPr>
        <w:t>v</w:t>
      </w:r>
      <w:r w:rsidRPr="00CA61D6">
        <w:rPr>
          <w:rFonts w:ascii="Arial" w:eastAsia="Arial" w:hAnsi="Arial" w:cs="Arial"/>
          <w:spacing w:val="2"/>
          <w:lang w:val="fr-FR"/>
        </w:rPr>
        <w:t>b</w:t>
      </w:r>
      <w:r w:rsidRPr="00CA61D6">
        <w:rPr>
          <w:rFonts w:ascii="Arial" w:eastAsia="Arial" w:hAnsi="Arial" w:cs="Arial"/>
          <w:lang w:val="fr-FR"/>
        </w:rPr>
        <w:t>ar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để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spacing w:val="2"/>
          <w:lang w:val="fr-FR"/>
        </w:rPr>
        <w:t>đ</w:t>
      </w:r>
      <w:r w:rsidRPr="00CA61D6">
        <w:rPr>
          <w:rFonts w:ascii="Arial" w:eastAsia="Arial" w:hAnsi="Arial" w:cs="Arial"/>
          <w:spacing w:val="-1"/>
          <w:lang w:val="fr-FR"/>
        </w:rPr>
        <w:t>ị</w:t>
      </w:r>
      <w:r w:rsidRPr="00CA61D6">
        <w:rPr>
          <w:rFonts w:ascii="Arial" w:eastAsia="Arial" w:hAnsi="Arial" w:cs="Arial"/>
          <w:lang w:val="fr-FR"/>
        </w:rPr>
        <w:t>nh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d</w:t>
      </w:r>
      <w:r w:rsidRPr="00CA61D6">
        <w:rPr>
          <w:rFonts w:ascii="Arial" w:eastAsia="Arial" w:hAnsi="Arial" w:cs="Arial"/>
          <w:spacing w:val="1"/>
          <w:lang w:val="fr-FR"/>
        </w:rPr>
        <w:t>ạ</w:t>
      </w:r>
      <w:r w:rsidRPr="00CA61D6">
        <w:rPr>
          <w:rFonts w:ascii="Arial" w:eastAsia="Arial" w:hAnsi="Arial" w:cs="Arial"/>
          <w:lang w:val="fr-FR"/>
        </w:rPr>
        <w:t>ng</w:t>
      </w:r>
      <w:r w:rsidRPr="00CA61D6">
        <w:rPr>
          <w:rFonts w:ascii="Arial" w:eastAsia="Arial" w:hAnsi="Arial" w:cs="Arial"/>
          <w:spacing w:val="-5"/>
          <w:lang w:val="fr-FR"/>
        </w:rPr>
        <w:t xml:space="preserve"> </w:t>
      </w:r>
      <w:r w:rsidRPr="00CA61D6">
        <w:rPr>
          <w:rFonts w:ascii="Arial" w:eastAsia="Arial" w:hAnsi="Arial" w:cs="Arial"/>
          <w:spacing w:val="2"/>
          <w:lang w:val="fr-FR"/>
        </w:rPr>
        <w:t>t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à</w:t>
      </w:r>
      <w:r w:rsidRPr="00CA61D6">
        <w:rPr>
          <w:rFonts w:ascii="Arial" w:eastAsia="Arial" w:hAnsi="Arial" w:cs="Arial"/>
          <w:spacing w:val="2"/>
          <w:lang w:val="fr-FR"/>
        </w:rPr>
        <w:t>n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5"/>
          <w:lang w:val="fr-FR"/>
        </w:rPr>
        <w:t xml:space="preserve"> </w:t>
      </w:r>
      <w:r w:rsidRPr="00CA61D6">
        <w:rPr>
          <w:rFonts w:ascii="Arial" w:eastAsia="Arial" w:hAnsi="Arial" w:cs="Arial"/>
          <w:spacing w:val="1"/>
          <w:lang w:val="fr-FR"/>
        </w:rPr>
        <w:t>p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ầ</w:t>
      </w:r>
      <w:r w:rsidRPr="00CA61D6">
        <w:rPr>
          <w:rFonts w:ascii="Arial" w:eastAsia="Arial" w:hAnsi="Arial" w:cs="Arial"/>
          <w:lang w:val="fr-FR"/>
        </w:rPr>
        <w:t>n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spacing w:val="2"/>
          <w:lang w:val="fr-FR"/>
        </w:rPr>
        <w:t>N</w:t>
      </w:r>
      <w:r w:rsidRPr="00CA61D6">
        <w:rPr>
          <w:rFonts w:ascii="Arial" w:eastAsia="Arial" w:hAnsi="Arial" w:cs="Arial"/>
          <w:lang w:val="fr-FR"/>
        </w:rPr>
        <w:t>a</w:t>
      </w:r>
      <w:r w:rsidRPr="00CA61D6">
        <w:rPr>
          <w:rFonts w:ascii="Arial" w:eastAsia="Arial" w:hAnsi="Arial" w:cs="Arial"/>
          <w:spacing w:val="1"/>
          <w:lang w:val="fr-FR"/>
        </w:rPr>
        <w:t>v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lang w:val="fr-FR"/>
        </w:rPr>
        <w:t>g</w:t>
      </w:r>
      <w:r w:rsidRPr="00CA61D6">
        <w:rPr>
          <w:rFonts w:ascii="Arial" w:eastAsia="Arial" w:hAnsi="Arial" w:cs="Arial"/>
          <w:spacing w:val="-1"/>
          <w:lang w:val="fr-FR"/>
        </w:rPr>
        <w:t>a</w:t>
      </w:r>
      <w:r w:rsidRPr="00CA61D6">
        <w:rPr>
          <w:rFonts w:ascii="Arial" w:eastAsia="Arial" w:hAnsi="Arial" w:cs="Arial"/>
          <w:spacing w:val="2"/>
          <w:lang w:val="fr-FR"/>
        </w:rPr>
        <w:t>t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spacing w:val="2"/>
          <w:lang w:val="fr-FR"/>
        </w:rPr>
        <w:t>o</w:t>
      </w:r>
      <w:r w:rsidRPr="00CA61D6">
        <w:rPr>
          <w:rFonts w:ascii="Arial" w:eastAsia="Arial" w:hAnsi="Arial" w:cs="Arial"/>
          <w:lang w:val="fr-FR"/>
        </w:rPr>
        <w:t>n</w:t>
      </w:r>
    </w:p>
    <w:p w:rsidR="00645908" w:rsidRPr="00CA61D6" w:rsidRDefault="00645908">
      <w:pPr>
        <w:spacing w:before="5" w:line="120" w:lineRule="exact"/>
        <w:rPr>
          <w:sz w:val="12"/>
          <w:szCs w:val="12"/>
          <w:lang w:val="fr-FR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&lt;nav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class="navbar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-default"&gt;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&lt;ul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class="nav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-nav"&gt;</w:t>
      </w:r>
    </w:p>
    <w:p w:rsidR="00645908" w:rsidRDefault="00645908">
      <w:pPr>
        <w:spacing w:before="5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40" w:firstLine="24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spacing w:val="8"/>
        </w:rPr>
        <w:t xml:space="preserve"> </w:t>
      </w:r>
      <w:r>
        <w:rPr>
          <w:rFonts w:ascii="Courier New" w:eastAsia="Courier New" w:hAnsi="Courier New" w:cs="Courier New"/>
        </w:rPr>
        <w:t>c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  <w:spacing w:val="1"/>
        </w:rPr>
        <w:t>=</w:t>
      </w:r>
      <w:r>
        <w:rPr>
          <w:rFonts w:ascii="Courier New" w:eastAsia="Courier New" w:hAnsi="Courier New" w:cs="Courier New"/>
        </w:rPr>
        <w:t>"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c</w:t>
      </w:r>
      <w:r>
        <w:rPr>
          <w:rFonts w:ascii="Courier New" w:eastAsia="Courier New" w:hAnsi="Courier New" w:cs="Courier New"/>
          <w:spacing w:val="1"/>
        </w:rPr>
        <w:t>t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spacing w:val="1"/>
        </w:rPr>
        <w:t>v</w:t>
      </w:r>
      <w:r>
        <w:rPr>
          <w:rFonts w:ascii="Courier New" w:eastAsia="Courier New" w:hAnsi="Courier New" w:cs="Courier New"/>
        </w:rPr>
        <w:t>e</w:t>
      </w:r>
      <w:r>
        <w:rPr>
          <w:rFonts w:ascii="Courier New" w:eastAsia="Courier New" w:hAnsi="Courier New" w:cs="Courier New"/>
          <w:spacing w:val="1"/>
        </w:rPr>
        <w:t>"</w:t>
      </w:r>
      <w:r>
        <w:rPr>
          <w:rFonts w:ascii="Courier New" w:eastAsia="Courier New" w:hAnsi="Courier New" w:cs="Courier New"/>
        </w:rPr>
        <w:t>&gt;</w:t>
      </w:r>
      <w:r>
        <w:rPr>
          <w:rFonts w:ascii="Courier New" w:eastAsia="Courier New" w:hAnsi="Courier New" w:cs="Courier New"/>
          <w:spacing w:val="3"/>
        </w:rPr>
        <w:t>&lt;</w:t>
      </w:r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h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e</w:t>
      </w:r>
      <w:r>
        <w:rPr>
          <w:rFonts w:ascii="Courier New" w:eastAsia="Courier New" w:hAnsi="Courier New" w:cs="Courier New"/>
          <w:spacing w:val="1"/>
        </w:rPr>
        <w:t>f</w:t>
      </w:r>
      <w:r>
        <w:rPr>
          <w:rFonts w:ascii="Courier New" w:eastAsia="Courier New" w:hAnsi="Courier New" w:cs="Courier New"/>
        </w:rPr>
        <w:t>=</w:t>
      </w:r>
      <w:r>
        <w:rPr>
          <w:rFonts w:ascii="Courier New" w:eastAsia="Courier New" w:hAnsi="Courier New" w:cs="Courier New"/>
          <w:spacing w:val="1"/>
        </w:rPr>
        <w:t>"</w:t>
      </w:r>
      <w:r>
        <w:rPr>
          <w:rFonts w:ascii="Courier New" w:eastAsia="Courier New" w:hAnsi="Courier New" w:cs="Courier New"/>
        </w:rPr>
        <w:t>#</w:t>
      </w:r>
      <w:r>
        <w:rPr>
          <w:rFonts w:ascii="Courier New" w:eastAsia="Courier New" w:hAnsi="Courier New" w:cs="Courier New"/>
          <w:spacing w:val="1"/>
        </w:rPr>
        <w:t>"</w:t>
      </w:r>
      <w:r>
        <w:rPr>
          <w:rFonts w:ascii="Courier New" w:eastAsia="Courier New" w:hAnsi="Courier New" w:cs="Courier New"/>
        </w:rPr>
        <w:t>&gt;</w:t>
      </w:r>
      <w:r>
        <w:rPr>
          <w:rFonts w:ascii="Courier New" w:eastAsia="Courier New" w:hAnsi="Courier New" w:cs="Courier New"/>
          <w:spacing w:val="1"/>
        </w:rPr>
        <w:t>T</w:t>
      </w:r>
      <w:r>
        <w:rPr>
          <w:rFonts w:ascii="Courier New" w:eastAsia="Courier New" w:hAnsi="Courier New" w:cs="Courier New"/>
        </w:rPr>
        <w:t>R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NG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</w:t>
      </w:r>
      <w:r>
        <w:rPr>
          <w:rFonts w:ascii="Courier New" w:eastAsia="Courier New" w:hAnsi="Courier New" w:cs="Courier New"/>
          <w:spacing w:val="1"/>
        </w:rPr>
        <w:t>H</w:t>
      </w:r>
      <w:r>
        <w:rPr>
          <w:rFonts w:ascii="Courier New" w:eastAsia="Courier New" w:hAnsi="Courier New" w:cs="Courier New"/>
          <w:spacing w:val="3"/>
        </w:rPr>
        <w:t>Ủ</w:t>
      </w:r>
      <w:r>
        <w:rPr>
          <w:rFonts w:ascii="Courier New" w:eastAsia="Courier New" w:hAnsi="Courier New" w:cs="Courier New"/>
        </w:rPr>
        <w:t>&lt;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n</w:t>
      </w:r>
      <w:r>
        <w:rPr>
          <w:rFonts w:ascii="Courier New" w:eastAsia="Courier New" w:hAnsi="Courier New" w:cs="Courier New"/>
          <w:spacing w:val="2"/>
        </w:rPr>
        <w:t xml:space="preserve"> </w:t>
      </w:r>
      <w:r>
        <w:rPr>
          <w:rFonts w:ascii="Courier New" w:eastAsia="Courier New" w:hAnsi="Courier New" w:cs="Courier New"/>
        </w:rPr>
        <w:t>c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a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s</w:t>
      </w:r>
      <w:r>
        <w:rPr>
          <w:rFonts w:ascii="Courier New" w:eastAsia="Courier New" w:hAnsi="Courier New" w:cs="Courier New"/>
          <w:spacing w:val="1"/>
        </w:rPr>
        <w:t>=</w:t>
      </w:r>
      <w:r>
        <w:rPr>
          <w:rFonts w:ascii="Courier New" w:eastAsia="Courier New" w:hAnsi="Courier New" w:cs="Courier New"/>
        </w:rPr>
        <w:t>"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  <w:spacing w:val="6"/>
        </w:rPr>
        <w:t>r</w:t>
      </w:r>
      <w:r>
        <w:rPr>
          <w:rFonts w:ascii="Courier New" w:eastAsia="Courier New" w:hAnsi="Courier New" w:cs="Courier New"/>
        </w:rPr>
        <w:t>- only"&gt;(current)&lt;/span&gt;&lt;/a&gt;&lt;/li&gt;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F85609">
      <w:pPr>
        <w:ind w:left="3281"/>
        <w:rPr>
          <w:rFonts w:ascii="Courier New" w:eastAsia="Courier New" w:hAnsi="Courier New" w:cs="Courier New"/>
        </w:rPr>
      </w:pPr>
      <w:r>
        <w:pict>
          <v:group id="_x0000_s1355" style="position:absolute;left:0;text-align:left;margin-left:106.1pt;margin-top:652.75pt;width:462.6pt;height:127.7pt;z-index:-1832;mso-position-horizontal-relative:page;mso-position-vertical-relative:page" coordorigin="2122,13055" coordsize="9252,2554">
            <v:shape id="_x0000_s1363" style="position:absolute;left:2132;top:13065;width:9232;height:348" coordorigin="2132,13065" coordsize="9232,348" path="m2132,13413r9231,l11363,13065r-9231,l2132,13413xe" fillcolor="#d9d9d9" stroked="f">
              <v:path arrowok="t"/>
            </v:shape>
            <v:shape id="_x0000_s1362" style="position:absolute;left:2132;top:13413;width:9232;height:346" coordorigin="2132,13413" coordsize="9232,346" path="m2132,13759r9231,l11363,13413r-9231,l2132,13759xe" fillcolor="#d9d9d9" stroked="f">
              <v:path arrowok="t"/>
            </v:shape>
            <v:shape id="_x0000_s1361" style="position:absolute;left:2132;top:13759;width:9232;height:348" coordorigin="2132,13759" coordsize="9232,348" path="m2132,14107r9231,l11363,13759r-9231,l2132,14107xe" fillcolor="#d9d9d9" stroked="f">
              <v:path arrowok="t"/>
            </v:shape>
            <v:shape id="_x0000_s1360" style="position:absolute;left:2132;top:14107;width:9232;height:346" coordorigin="2132,14107" coordsize="9232,346" path="m2132,14452r9231,l11363,14107r-9231,l2132,14452xe" fillcolor="#d9d9d9" stroked="f">
              <v:path arrowok="t"/>
            </v:shape>
            <v:shape id="_x0000_s1359" style="position:absolute;left:2132;top:14452;width:9232;height:226" coordorigin="2132,14452" coordsize="9232,226" path="m2132,14678r9231,l11363,14452r-9231,l2132,14678xe" fillcolor="#d9d9d9" stroked="f">
              <v:path arrowok="t"/>
            </v:shape>
            <v:shape id="_x0000_s1358" style="position:absolute;left:2132;top:14678;width:9232;height:348" coordorigin="2132,14678" coordsize="9232,348" path="m2132,15026r9231,l11363,14678r-9231,l2132,15026xe" fillcolor="#d9d9d9" stroked="f">
              <v:path arrowok="t"/>
            </v:shape>
            <v:shape id="_x0000_s1357" style="position:absolute;left:2132;top:15026;width:9232;height:346" coordorigin="2132,15026" coordsize="9232,346" path="m2132,15372r9231,l11363,15026r-9231,l2132,15372xe" fillcolor="#d9d9d9" stroked="f">
              <v:path arrowok="t"/>
            </v:shape>
            <v:shape id="_x0000_s1356" style="position:absolute;left:2132;top:15372;width:9232;height:228" coordorigin="2132,15372" coordsize="9232,228" path="m2132,15600r9231,l11363,15372r-9231,l2132,15600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&lt;li&gt;&lt;a</w:t>
      </w:r>
      <w:r w:rsidR="002E0EAF">
        <w:rPr>
          <w:rFonts w:ascii="Courier New" w:eastAsia="Courier New" w:hAnsi="Courier New" w:cs="Courier New"/>
          <w:spacing w:val="-7"/>
        </w:rPr>
        <w:t xml:space="preserve"> </w:t>
      </w:r>
      <w:r w:rsidR="002E0EAF">
        <w:rPr>
          <w:rFonts w:ascii="Courier New" w:eastAsia="Courier New" w:hAnsi="Courier New" w:cs="Courier New"/>
        </w:rPr>
        <w:t>href="#"&gt;GIỚI</w:t>
      </w:r>
      <w:r w:rsidR="002E0EAF">
        <w:rPr>
          <w:rFonts w:ascii="Courier New" w:eastAsia="Courier New" w:hAnsi="Courier New" w:cs="Courier New"/>
          <w:spacing w:val="-16"/>
        </w:rPr>
        <w:t xml:space="preserve"> </w:t>
      </w:r>
      <w:r w:rsidR="002E0EAF">
        <w:rPr>
          <w:rFonts w:ascii="Courier New" w:eastAsia="Courier New" w:hAnsi="Courier New" w:cs="Courier New"/>
        </w:rPr>
        <w:t>THIỆU&lt;/a&gt;&lt;/li&gt;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3281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&lt;li&gt;&lt;a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href="#"&gt;SẢN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PHẨM&lt;/a&gt;&lt;/li&gt;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Default="002E0EAF">
      <w:pPr>
        <w:spacing w:before="40"/>
        <w:ind w:left="32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&lt;li&gt;&lt;a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href="#"&gt;CỬA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HÀNG&lt;/a&gt;&lt;/li&gt;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ind w:left="3281"/>
        <w:rPr>
          <w:rFonts w:ascii="Courier New" w:eastAsia="Courier New" w:hAnsi="Courier New" w:cs="Courier New"/>
        </w:rPr>
      </w:pPr>
      <w:r>
        <w:pict>
          <v:group id="_x0000_s1348" style="position:absolute;left:0;text-align:left;margin-left:106.1pt;margin-top:74.6pt;width:462.6pt;height:99.05pt;z-index:-1831;mso-position-horizontal-relative:page;mso-position-vertical-relative:page" coordorigin="2122,1492" coordsize="9252,1981">
            <v:shape id="_x0000_s1354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353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352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351" style="position:absolute;left:2132;top:2542;width:9232;height:348" coordorigin="2132,2542" coordsize="9232,348" path="m2132,2890r9231,l11363,2542r-9231,l2132,2890xe" fillcolor="#d9d9d9" stroked="f">
              <v:path arrowok="t"/>
            </v:shape>
            <v:shape id="_x0000_s1350" style="position:absolute;left:2132;top:2890;width:9232;height:346" coordorigin="2132,2890" coordsize="9232,346" path="m2132,3236r9231,l11363,2890r-9231,l2132,3236xe" fillcolor="#d9d9d9" stroked="f">
              <v:path arrowok="t"/>
            </v:shape>
            <v:shape id="_x0000_s1349" style="position:absolute;left:2132;top:3236;width:9232;height:228" coordorigin="2132,3236" coordsize="9232,228" path="m2132,3464r9231,l11363,3236r-9231,l2132,3464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&lt;li&gt;&lt;a</w:t>
      </w:r>
      <w:r w:rsidR="002E0EAF">
        <w:rPr>
          <w:rFonts w:ascii="Courier New" w:eastAsia="Courier New" w:hAnsi="Courier New" w:cs="Courier New"/>
          <w:spacing w:val="-7"/>
        </w:rPr>
        <w:t xml:space="preserve"> </w:t>
      </w:r>
      <w:r w:rsidR="002E0EAF">
        <w:rPr>
          <w:rFonts w:ascii="Courier New" w:eastAsia="Courier New" w:hAnsi="Courier New" w:cs="Courier New"/>
        </w:rPr>
        <w:t>href="#"&gt;LIÊN</w:t>
      </w:r>
      <w:r w:rsidR="002E0EAF">
        <w:rPr>
          <w:rFonts w:ascii="Courier New" w:eastAsia="Courier New" w:hAnsi="Courier New" w:cs="Courier New"/>
          <w:spacing w:val="-16"/>
        </w:rPr>
        <w:t xml:space="preserve"> </w:t>
      </w:r>
      <w:r w:rsidR="002E0EAF">
        <w:rPr>
          <w:rFonts w:ascii="Courier New" w:eastAsia="Courier New" w:hAnsi="Courier New" w:cs="Courier New"/>
        </w:rPr>
        <w:t>HỆ&lt;/a&gt;&lt;/li&gt;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766" w:right="679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&lt;/ul&gt;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85" w:right="77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963" w:right="847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&lt;/nav&gt;</w:t>
      </w:r>
    </w:p>
    <w:p w:rsidR="00645908" w:rsidRDefault="00645908">
      <w:pPr>
        <w:spacing w:before="5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5" w:line="120" w:lineRule="exact"/>
        <w:rPr>
          <w:sz w:val="13"/>
          <w:szCs w:val="13"/>
        </w:rPr>
      </w:pPr>
    </w:p>
    <w:p w:rsidR="00645908" w:rsidRDefault="00F85609">
      <w:pPr>
        <w:ind w:left="894"/>
      </w:pPr>
      <w:r>
        <w:pict>
          <v:shape id="_x0000_i1036" type="#_x0000_t75" style="width:459.75pt;height:33.75pt">
            <v:imagedata r:id="rId35" o:title=""/>
          </v:shape>
        </w:pict>
      </w:r>
    </w:p>
    <w:p w:rsidR="00645908" w:rsidRDefault="00645908">
      <w:pPr>
        <w:spacing w:before="5" w:line="120" w:lineRule="exact"/>
        <w:rPr>
          <w:sz w:val="13"/>
          <w:szCs w:val="13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-   </w:t>
      </w:r>
      <w:r>
        <w:rPr>
          <w:rFonts w:ascii="Arial" w:eastAsia="Arial" w:hAnsi="Arial" w:cs="Arial"/>
          <w:spacing w:val="4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:</w:t>
      </w:r>
    </w:p>
    <w:p w:rsidR="00645908" w:rsidRDefault="00645908">
      <w:pPr>
        <w:spacing w:before="6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tron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ể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đ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d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2"/>
        </w:rPr>
        <w:t>hầ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er</w:t>
      </w:r>
    </w:p>
    <w:p w:rsidR="00645908" w:rsidRDefault="00645908">
      <w:pPr>
        <w:spacing w:before="8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9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class="jumbotron"&gt;</w:t>
      </w:r>
    </w:p>
    <w:p w:rsidR="00645908" w:rsidRDefault="00645908">
      <w:pPr>
        <w:spacing w:before="5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993" w:firstLine="16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&lt;h1&gt;Thời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trang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mùa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hè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class="label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labe</w:t>
      </w:r>
      <w:r>
        <w:rPr>
          <w:rFonts w:ascii="Courier New" w:eastAsia="Courier New" w:hAnsi="Courier New" w:cs="Courier New"/>
          <w:spacing w:val="2"/>
        </w:rPr>
        <w:t>l</w:t>
      </w:r>
      <w:r>
        <w:rPr>
          <w:rFonts w:ascii="Courier New" w:eastAsia="Courier New" w:hAnsi="Courier New" w:cs="Courier New"/>
        </w:rPr>
        <w:t>- danger"&gt;New&lt;/span&gt;&lt;/h1&gt;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F85609">
      <w:pPr>
        <w:ind w:left="2560"/>
        <w:rPr>
          <w:rFonts w:ascii="Courier New" w:eastAsia="Courier New" w:hAnsi="Courier New" w:cs="Courier New"/>
        </w:rPr>
      </w:pPr>
      <w:r>
        <w:pict>
          <v:group id="_x0000_s1335" style="position:absolute;left:0;text-align:left;margin-left:106.1pt;margin-top:-81.35pt;width:462.6pt;height:173.55pt;z-index:-1830;mso-position-horizontal-relative:page" coordorigin="2122,-1627" coordsize="9252,3471">
            <v:shape id="_x0000_s1346" style="position:absolute;left:2132;top:-1617;width:9232;height:346" coordorigin="2132,-1617" coordsize="9232,346" path="m2132,-1271r9231,l11363,-1617r-9231,l2132,-1271xe" fillcolor="#d9d9d9" stroked="f">
              <v:path arrowok="t"/>
            </v:shape>
            <v:shape id="_x0000_s1345" style="position:absolute;left:2132;top:-1271;width:9232;height:348" coordorigin="2132,-1271" coordsize="9232,348" path="m2132,-923r9231,l11363,-1271r-9231,l2132,-923xe" fillcolor="#d9d9d9" stroked="f">
              <v:path arrowok="t"/>
            </v:shape>
            <v:shape id="_x0000_s1344" style="position:absolute;left:2132;top:-923;width:9232;height:346" coordorigin="2132,-923" coordsize="9232,346" path="m2132,-577r9231,l11363,-923r-9231,l2132,-577xe" fillcolor="#d9d9d9" stroked="f">
              <v:path arrowok="t"/>
            </v:shape>
            <v:shape id="_x0000_s1343" style="position:absolute;left:2132;top:-577;width:9232;height:226" coordorigin="2132,-577" coordsize="9232,226" path="m2132,-352r9231,l11363,-577r-9231,l2132,-352xe" fillcolor="#d9d9d9" stroked="f">
              <v:path arrowok="t"/>
            </v:shape>
            <v:shape id="_x0000_s1342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341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340" style="position:absolute;left:2132;top:342;width:9232;height:228" coordorigin="2132,342" coordsize="9232,228" path="m2132,570r9231,l11363,342r-9231,l2132,570xe" fillcolor="#d9d9d9" stroked="f">
              <v:path arrowok="t"/>
            </v:shape>
            <v:shape id="_x0000_s1339" style="position:absolute;left:2132;top:570;width:9232;height:346" coordorigin="2132,570" coordsize="9232,346" path="m2132,915r9231,l11363,570r-9231,l2132,915xe" fillcolor="#d9d9d9" stroked="f">
              <v:path arrowok="t"/>
            </v:shape>
            <v:shape id="_x0000_s1338" style="position:absolute;left:2132;top:915;width:9232;height:346" coordorigin="2132,915" coordsize="9232,346" path="m2132,1261r9231,l11363,915r-9231,l2132,1261xe" fillcolor="#d9d9d9" stroked="f">
              <v:path arrowok="t"/>
            </v:shape>
            <v:shape id="_x0000_s1337" style="position:absolute;left:2132;top:1261;width:9232;height:348" coordorigin="2132,1261" coordsize="9232,348" path="m2132,1609r9231,l11363,1261r-9231,l2132,1609xe" fillcolor="#d9d9d9" stroked="f">
              <v:path arrowok="t"/>
            </v:shape>
            <v:shape id="_x0000_s1336" style="position:absolute;left:2132;top:1609;width:9232;height:226" coordorigin="2132,1609" coordsize="9232,226" path="m2132,1835r9231,l11363,1609r-9231,l2132,1835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&lt;p&gt;Giảm</w:t>
      </w:r>
      <w:r w:rsidR="002E0EAF">
        <w:rPr>
          <w:rFonts w:ascii="Courier New" w:eastAsia="Courier New" w:hAnsi="Courier New" w:cs="Courier New"/>
          <w:spacing w:val="-8"/>
        </w:rPr>
        <w:t xml:space="preserve"> </w:t>
      </w:r>
      <w:r w:rsidR="002E0EAF">
        <w:rPr>
          <w:rFonts w:ascii="Courier New" w:eastAsia="Courier New" w:hAnsi="Courier New" w:cs="Courier New"/>
        </w:rPr>
        <w:t>50%</w:t>
      </w:r>
      <w:r w:rsidR="002E0EAF">
        <w:rPr>
          <w:rFonts w:ascii="Courier New" w:eastAsia="Courier New" w:hAnsi="Courier New" w:cs="Courier New"/>
          <w:spacing w:val="-4"/>
        </w:rPr>
        <w:t xml:space="preserve"> </w:t>
      </w:r>
      <w:r w:rsidR="002E0EAF">
        <w:rPr>
          <w:rFonts w:ascii="Courier New" w:eastAsia="Courier New" w:hAnsi="Courier New" w:cs="Courier New"/>
        </w:rPr>
        <w:t>cho</w:t>
      </w:r>
      <w:r w:rsidR="002E0EAF">
        <w:rPr>
          <w:rFonts w:ascii="Courier New" w:eastAsia="Courier New" w:hAnsi="Courier New" w:cs="Courier New"/>
          <w:spacing w:val="-4"/>
        </w:rPr>
        <w:t xml:space="preserve"> </w:t>
      </w:r>
      <w:r w:rsidR="002E0EAF">
        <w:rPr>
          <w:rFonts w:ascii="Courier New" w:eastAsia="Courier New" w:hAnsi="Courier New" w:cs="Courier New"/>
        </w:rPr>
        <w:t>100</w:t>
      </w:r>
      <w:r w:rsidR="002E0EAF">
        <w:rPr>
          <w:rFonts w:ascii="Courier New" w:eastAsia="Courier New" w:hAnsi="Courier New" w:cs="Courier New"/>
          <w:spacing w:val="-4"/>
        </w:rPr>
        <w:t xml:space="preserve"> </w:t>
      </w:r>
      <w:r w:rsidR="002E0EAF">
        <w:rPr>
          <w:rFonts w:ascii="Courier New" w:eastAsia="Courier New" w:hAnsi="Courier New" w:cs="Courier New"/>
        </w:rPr>
        <w:t>khách</w:t>
      </w:r>
      <w:r w:rsidR="002E0EAF">
        <w:rPr>
          <w:rFonts w:ascii="Courier New" w:eastAsia="Courier New" w:hAnsi="Courier New" w:cs="Courier New"/>
          <w:spacing w:val="-6"/>
        </w:rPr>
        <w:t xml:space="preserve"> </w:t>
      </w:r>
      <w:r w:rsidR="002E0EAF">
        <w:rPr>
          <w:rFonts w:ascii="Courier New" w:eastAsia="Courier New" w:hAnsi="Courier New" w:cs="Courier New"/>
        </w:rPr>
        <w:t>hàng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đầu</w:t>
      </w:r>
      <w:r w:rsidR="002E0EAF">
        <w:rPr>
          <w:rFonts w:ascii="Courier New" w:eastAsia="Courier New" w:hAnsi="Courier New" w:cs="Courier New"/>
          <w:spacing w:val="-4"/>
        </w:rPr>
        <w:t xml:space="preserve"> </w:t>
      </w:r>
      <w:r w:rsidR="002E0EAF">
        <w:rPr>
          <w:rFonts w:ascii="Courier New" w:eastAsia="Courier New" w:hAnsi="Courier New" w:cs="Courier New"/>
        </w:rPr>
        <w:t>tiên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đăng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ký</w:t>
      </w:r>
      <w:r w:rsidR="002E0EAF">
        <w:rPr>
          <w:rFonts w:ascii="Courier New" w:eastAsia="Courier New" w:hAnsi="Courier New" w:cs="Courier New"/>
          <w:spacing w:val="-2"/>
        </w:rPr>
        <w:t xml:space="preserve"> </w:t>
      </w:r>
      <w:r w:rsidR="002E0EAF">
        <w:rPr>
          <w:rFonts w:ascii="Courier New" w:eastAsia="Courier New" w:hAnsi="Courier New" w:cs="Courier New"/>
        </w:rPr>
        <w:t>Online&lt;/p&gt;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93" w:firstLine="16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&lt;p&gt;&lt;a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class="btn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bt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-primary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bt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-lg"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href="#"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role="button"&gt;Đã đăng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ký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class="badge"&gt;64&lt;/span&gt;&lt;/a&gt;&lt;/p&gt;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1925" w:right="751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3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 xml:space="preserve">-   </w:t>
      </w:r>
      <w:r>
        <w:rPr>
          <w:rFonts w:ascii="Arial" w:eastAsia="Arial" w:hAnsi="Arial" w:cs="Arial"/>
          <w:spacing w:val="43"/>
          <w:sz w:val="22"/>
          <w:szCs w:val="22"/>
        </w:rPr>
        <w:t xml:space="preserve"> </w:t>
      </w:r>
      <w:r>
        <w:rPr>
          <w:rFonts w:ascii="Arial" w:eastAsia="Arial" w:hAnsi="Arial" w:cs="Arial"/>
        </w:rPr>
        <w:t>Fo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ter:</w:t>
      </w:r>
    </w:p>
    <w:p w:rsidR="00645908" w:rsidRDefault="00645908">
      <w:pPr>
        <w:spacing w:before="6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b</w:t>
      </w:r>
      <w:r>
        <w:rPr>
          <w:rFonts w:ascii="Courier New" w:eastAsia="Courier New" w:hAnsi="Courier New" w:cs="Courier New"/>
          <w:spacing w:val="1"/>
        </w:rPr>
        <w:t>g</w:t>
      </w:r>
      <w:r>
        <w:rPr>
          <w:rFonts w:ascii="Courier New" w:eastAsia="Courier New" w:hAnsi="Courier New" w:cs="Courier New"/>
        </w:rPr>
        <w:t>-primary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text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center"&gt;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&lt;h4&gt;LADYFASHION&lt;/h4&gt;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&lt;p&gt;Địa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chỉ: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255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đường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Nguyễn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Trãi,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phường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4,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quận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5,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Tp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Hồ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Chí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Minh&lt;br</w:t>
      </w:r>
      <w:r>
        <w:rPr>
          <w:rFonts w:ascii="Courier New" w:eastAsia="Courier New" w:hAnsi="Courier New" w:cs="Courier New"/>
          <w:spacing w:val="-8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/&gt;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spacing w:line="366" w:lineRule="auto"/>
        <w:ind w:left="1840" w:right="4394"/>
        <w:rPr>
          <w:rFonts w:ascii="Courier New" w:eastAsia="Courier New" w:hAnsi="Courier New" w:cs="Courier New"/>
        </w:rPr>
      </w:pPr>
      <w:r>
        <w:pict>
          <v:group id="_x0000_s1324" style="position:absolute;left:0;text-align:left;margin-left:106.1pt;margin-top:-81.35pt;width:462.6pt;height:162.3pt;z-index:-1829;mso-position-horizontal-relative:page" coordorigin="2122,-1627" coordsize="9252,3246">
            <v:shape id="_x0000_s1334" style="position:absolute;left:2132;top:-1617;width:9232;height:346" coordorigin="2132,-1617" coordsize="9232,346" path="m2132,-1271r9231,l11363,-1617r-9231,l2132,-1271xe" fillcolor="#d9d9d9" stroked="f">
              <v:path arrowok="t"/>
            </v:shape>
            <v:shape id="_x0000_s1333" style="position:absolute;left:2132;top:-1271;width:9232;height:346" coordorigin="2132,-1271" coordsize="9232,346" path="m2132,-925r9231,l11363,-1271r-9231,l2132,-925xe" fillcolor="#d9d9d9" stroked="f">
              <v:path arrowok="t"/>
            </v:shape>
            <v:shape id="_x0000_s1332" style="position:absolute;left:2132;top:-925;width:9232;height:348" coordorigin="2132,-925" coordsize="9232,348" path="m2132,-577r9231,l11363,-925r-9231,l2132,-577xe" fillcolor="#d9d9d9" stroked="f">
              <v:path arrowok="t"/>
            </v:shape>
            <v:shape id="_x0000_s1331" style="position:absolute;left:2132;top:-577;width:9232;height:226" coordorigin="2132,-577" coordsize="9232,226" path="m2132,-352r9231,l11363,-577r-9231,l2132,-352xe" fillcolor="#d9d9d9" stroked="f">
              <v:path arrowok="t"/>
            </v:shape>
            <v:shape id="_x0000_s1330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329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328" style="position:absolute;left:2132;top:342;width:9232;height:346" coordorigin="2132,342" coordsize="9232,346" path="m2132,687r9231,l11363,342r-9231,l2132,687xe" fillcolor="#d9d9d9" stroked="f">
              <v:path arrowok="t"/>
            </v:shape>
            <v:shape id="_x0000_s1327" style="position:absolute;left:2132;top:687;width:9232;height:348" coordorigin="2132,687" coordsize="9232,348" path="m2132,1035r9231,l11363,687r-9231,l2132,1035xe" fillcolor="#d9d9d9" stroked="f">
              <v:path arrowok="t"/>
            </v:shape>
            <v:shape id="_x0000_s1326" style="position:absolute;left:2132;top:1035;width:9232;height:346" coordorigin="2132,1035" coordsize="9232,346" path="m2132,1381r9231,l11363,1035r-9231,l2132,1381xe" fillcolor="#d9d9d9" stroked="f">
              <v:path arrowok="t"/>
            </v:shape>
            <v:shape id="_x0000_s1325" style="position:absolute;left:2132;top:1381;width:9232;height:228" coordorigin="2132,1381" coordsize="9232,228" path="m2132,1610r9231,l11363,1381r-9231,l2132,1610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Điện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thoại:</w:t>
      </w:r>
      <w:r w:rsidR="002E0EAF">
        <w:rPr>
          <w:rFonts w:ascii="Courier New" w:eastAsia="Courier New" w:hAnsi="Courier New" w:cs="Courier New"/>
          <w:spacing w:val="-7"/>
        </w:rPr>
        <w:t xml:space="preserve"> </w:t>
      </w:r>
      <w:r w:rsidR="002E0EAF">
        <w:rPr>
          <w:rFonts w:ascii="Courier New" w:eastAsia="Courier New" w:hAnsi="Courier New" w:cs="Courier New"/>
        </w:rPr>
        <w:t>(84)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38345678&lt;br</w:t>
      </w:r>
      <w:r w:rsidR="002E0EAF">
        <w:rPr>
          <w:rFonts w:ascii="Courier New" w:eastAsia="Courier New" w:hAnsi="Courier New" w:cs="Courier New"/>
          <w:spacing w:val="-13"/>
        </w:rPr>
        <w:t xml:space="preserve"> </w:t>
      </w:r>
      <w:r w:rsidR="002E0EAF">
        <w:rPr>
          <w:rFonts w:ascii="Courier New" w:eastAsia="Courier New" w:hAnsi="Courier New" w:cs="Courier New"/>
        </w:rPr>
        <w:t>/&gt; Điện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thoại</w:t>
      </w:r>
      <w:r w:rsidR="002E0EAF">
        <w:rPr>
          <w:rFonts w:ascii="Courier New" w:eastAsia="Courier New" w:hAnsi="Courier New" w:cs="Courier New"/>
          <w:spacing w:val="-6"/>
        </w:rPr>
        <w:t xml:space="preserve"> </w:t>
      </w:r>
      <w:r w:rsidR="002E0EAF">
        <w:rPr>
          <w:rFonts w:ascii="Courier New" w:eastAsia="Courier New" w:hAnsi="Courier New" w:cs="Courier New"/>
        </w:rPr>
        <w:t>di</w:t>
      </w:r>
      <w:r w:rsidR="002E0EAF">
        <w:rPr>
          <w:rFonts w:ascii="Courier New" w:eastAsia="Courier New" w:hAnsi="Courier New" w:cs="Courier New"/>
          <w:spacing w:val="-2"/>
        </w:rPr>
        <w:t xml:space="preserve"> </w:t>
      </w:r>
      <w:r w:rsidR="002E0EAF">
        <w:rPr>
          <w:rFonts w:ascii="Courier New" w:eastAsia="Courier New" w:hAnsi="Courier New" w:cs="Courier New"/>
        </w:rPr>
        <w:t>động:</w:t>
      </w:r>
      <w:r w:rsidR="002E0EAF">
        <w:rPr>
          <w:rFonts w:ascii="Courier New" w:eastAsia="Courier New" w:hAnsi="Courier New" w:cs="Courier New"/>
          <w:spacing w:val="-6"/>
        </w:rPr>
        <w:t xml:space="preserve"> </w:t>
      </w:r>
      <w:r w:rsidR="002E0EAF">
        <w:rPr>
          <w:rFonts w:ascii="Courier New" w:eastAsia="Courier New" w:hAnsi="Courier New" w:cs="Courier New"/>
        </w:rPr>
        <w:t>(84)915345678</w:t>
      </w:r>
    </w:p>
    <w:p w:rsidR="00645908" w:rsidRPr="00CA61D6" w:rsidRDefault="002E0EAF">
      <w:pPr>
        <w:ind w:left="184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&lt;/p&gt;</w:t>
      </w:r>
    </w:p>
    <w:p w:rsidR="00645908" w:rsidRPr="00CA61D6" w:rsidRDefault="00645908">
      <w:pPr>
        <w:spacing w:before="1" w:line="120" w:lineRule="exact"/>
        <w:rPr>
          <w:sz w:val="12"/>
          <w:szCs w:val="12"/>
          <w:lang w:val="fr-FR"/>
        </w:rPr>
      </w:pPr>
    </w:p>
    <w:p w:rsidR="00645908" w:rsidRPr="00CA61D6" w:rsidRDefault="002E0EAF">
      <w:pPr>
        <w:ind w:left="136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10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5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pacing w:val="-1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q</w:t>
      </w:r>
      <w:r w:rsidRPr="00CA61D6">
        <w:rPr>
          <w:rFonts w:ascii="Arial" w:eastAsia="Arial" w:hAnsi="Arial" w:cs="Arial"/>
          <w:spacing w:val="-1"/>
          <w:lang w:val="fr-FR"/>
        </w:rPr>
        <w:t>u</w:t>
      </w:r>
      <w:r w:rsidRPr="00CA61D6">
        <w:rPr>
          <w:rFonts w:ascii="Arial" w:eastAsia="Arial" w:hAnsi="Arial" w:cs="Arial"/>
          <w:lang w:val="fr-FR"/>
        </w:rPr>
        <w:t>ả:</w:t>
      </w:r>
    </w:p>
    <w:p w:rsidR="00645908" w:rsidRPr="00CA61D6" w:rsidRDefault="00645908">
      <w:pPr>
        <w:spacing w:before="9" w:line="100" w:lineRule="exact"/>
        <w:rPr>
          <w:sz w:val="11"/>
          <w:szCs w:val="11"/>
          <w:lang w:val="fr-FR"/>
        </w:rPr>
      </w:pPr>
    </w:p>
    <w:p w:rsidR="00645908" w:rsidRDefault="00F85609">
      <w:pPr>
        <w:ind w:left="880"/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pict>
          <v:shape id="_x0000_i1037" type="#_x0000_t75" style="width:458.25pt;height:54.75pt">
            <v:imagedata r:id="rId36" o:title=""/>
          </v:shape>
        </w:pict>
      </w:r>
    </w:p>
    <w:p w:rsidR="00645908" w:rsidRDefault="00645908">
      <w:pPr>
        <w:spacing w:before="8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spacing w:before="9" w:line="440" w:lineRule="exact"/>
        <w:ind w:left="2325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hadow/>
          <w:spacing w:val="2"/>
          <w:position w:val="-1"/>
          <w:sz w:val="40"/>
          <w:szCs w:val="40"/>
        </w:rPr>
        <w:t>B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À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I</w:t>
      </w:r>
      <w:r>
        <w:rPr>
          <w:rFonts w:ascii="Arial" w:eastAsia="Arial" w:hAnsi="Arial" w:cs="Arial"/>
          <w:b/>
          <w:spacing w:val="-1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3:</w:t>
      </w:r>
      <w:r>
        <w:rPr>
          <w:rFonts w:ascii="Arial" w:eastAsia="Arial" w:hAnsi="Arial" w:cs="Arial"/>
          <w:b/>
          <w:position w:val="-1"/>
          <w:sz w:val="40"/>
          <w:szCs w:val="40"/>
        </w:rPr>
        <w:t xml:space="preserve">   </w:t>
      </w:r>
      <w:r>
        <w:rPr>
          <w:rFonts w:ascii="Arial" w:eastAsia="Arial" w:hAnsi="Arial" w:cs="Arial"/>
          <w:b/>
          <w:spacing w:val="19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Gr</w:t>
      </w:r>
      <w:r>
        <w:rPr>
          <w:rFonts w:ascii="Arial" w:eastAsia="Arial" w:hAnsi="Arial" w:cs="Arial"/>
          <w:b/>
          <w:shadow/>
          <w:spacing w:val="-1"/>
          <w:position w:val="-1"/>
          <w:sz w:val="40"/>
          <w:szCs w:val="40"/>
        </w:rPr>
        <w:t>i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d</w:t>
      </w:r>
      <w:r>
        <w:rPr>
          <w:rFonts w:ascii="Arial" w:eastAsia="Arial" w:hAnsi="Arial" w:cs="Arial"/>
          <w:b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rong</w:t>
      </w:r>
      <w:r>
        <w:rPr>
          <w:rFonts w:ascii="Arial" w:eastAsia="Arial" w:hAnsi="Arial" w:cs="Arial"/>
          <w:b/>
          <w:spacing w:val="-3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-1"/>
          <w:position w:val="-1"/>
          <w:sz w:val="40"/>
          <w:szCs w:val="40"/>
        </w:rPr>
        <w:t>B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oo</w:t>
      </w:r>
      <w:r>
        <w:rPr>
          <w:rFonts w:ascii="Arial" w:eastAsia="Arial" w:hAnsi="Arial" w:cs="Arial"/>
          <w:b/>
          <w:shadow/>
          <w:spacing w:val="-1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s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spacing w:val="-2"/>
          <w:position w:val="-1"/>
          <w:sz w:val="40"/>
          <w:szCs w:val="40"/>
        </w:rPr>
        <w:t>r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ap</w:t>
      </w:r>
    </w:p>
    <w:p w:rsidR="00645908" w:rsidRDefault="00645908">
      <w:pPr>
        <w:spacing w:before="16" w:line="200" w:lineRule="exact"/>
      </w:pPr>
    </w:p>
    <w:p w:rsidR="00645908" w:rsidRDefault="002E0EAF">
      <w:pPr>
        <w:spacing w:before="34"/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</w:rPr>
        <w:t>Hệ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ống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Gri</w:t>
      </w:r>
      <w:r>
        <w:rPr>
          <w:rFonts w:ascii="Arial" w:eastAsia="Arial" w:hAnsi="Arial" w:cs="Arial"/>
        </w:rPr>
        <w:t>d</w:t>
      </w:r>
    </w:p>
    <w:p w:rsidR="00645908" w:rsidRDefault="00645908">
      <w:pPr>
        <w:spacing w:before="3" w:line="120" w:lineRule="exact"/>
        <w:rPr>
          <w:sz w:val="12"/>
          <w:szCs w:val="12"/>
        </w:rPr>
      </w:pPr>
    </w:p>
    <w:p w:rsidR="00645908" w:rsidRDefault="00F85609">
      <w:pPr>
        <w:ind w:left="4362"/>
      </w:pPr>
      <w:r>
        <w:pict>
          <v:shape id="_x0000_i1038" type="#_x0000_t75" style="width:96pt;height:96pt">
            <v:imagedata r:id="rId26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8" w:line="260" w:lineRule="exact"/>
        <w:rPr>
          <w:sz w:val="26"/>
          <w:szCs w:val="26"/>
        </w:rPr>
      </w:pPr>
    </w:p>
    <w:p w:rsidR="00645908" w:rsidRDefault="002E0EAF">
      <w:pPr>
        <w:spacing w:line="363" w:lineRule="auto"/>
        <w:ind w:left="592" w:right="1213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hệ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ố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Gr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1"/>
        </w:rPr>
        <w:t>si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ươ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th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v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ầ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ế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1"/>
        </w:rPr>
        <w:t xml:space="preserve"> 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ì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du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ệ</w:t>
      </w:r>
      <w:r>
        <w:rPr>
          <w:rFonts w:ascii="Arial" w:eastAsia="Arial" w:hAnsi="Arial" w:cs="Arial"/>
        </w:rPr>
        <w:t>t. Hệ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12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ột</w:t>
      </w:r>
    </w:p>
    <w:p w:rsidR="00645908" w:rsidRDefault="002E0EAF">
      <w:pPr>
        <w:spacing w:before="5"/>
        <w:ind w:left="592" w:right="37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Hỗ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trợ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ác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đ</w:t>
      </w:r>
      <w:r>
        <w:rPr>
          <w:rFonts w:ascii="Arial" w:eastAsia="Arial" w:hAnsi="Arial" w:cs="Arial"/>
          <w:spacing w:val="1"/>
        </w:rPr>
        <w:t>ị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ĩa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nt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</w:rPr>
        <w:t>ed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h),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7"/>
        </w:rPr>
        <w:t>r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3"/>
        </w:rPr>
        <w:t>(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l</w:t>
      </w:r>
      <w:r>
        <w:rPr>
          <w:rFonts w:ascii="Arial" w:eastAsia="Arial" w:hAnsi="Arial" w:cs="Arial"/>
          <w:spacing w:val="-2"/>
        </w:rPr>
        <w:t xml:space="preserve"> w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dt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)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w,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ol để bố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ục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e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2"/>
        </w:rPr>
        <w:t>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ò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2"/>
        </w:rPr>
        <w:t>ộ</w:t>
      </w:r>
      <w:r>
        <w:rPr>
          <w:rFonts w:ascii="Arial" w:eastAsia="Arial" w:hAnsi="Arial" w:cs="Arial"/>
        </w:rPr>
        <w:t>t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Các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cơ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ở</w:t>
      </w:r>
      <w:r>
        <w:rPr>
          <w:rFonts w:ascii="Arial" w:eastAsia="Arial" w:hAnsi="Arial" w:cs="Arial"/>
        </w:rPr>
        <w:t>: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F85609">
      <w:pPr>
        <w:ind w:left="880"/>
      </w:pPr>
      <w:r>
        <w:pict>
          <v:shape id="_x0000_i1039" type="#_x0000_t75" style="width:459pt;height:166.5pt">
            <v:imagedata r:id="rId37" o:title=""/>
          </v:shape>
        </w:pic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er,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l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565" w:right="65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-md-8"&gt;.co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-md-8&lt;/div&gt;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2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&lt;div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class="co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-md-4"&gt;.co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-md-4&lt;/div&gt;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ind w:left="2440"/>
        <w:rPr>
          <w:rFonts w:ascii="Courier New" w:eastAsia="Courier New" w:hAnsi="Courier New" w:cs="Courier New"/>
        </w:rPr>
      </w:pPr>
      <w:r>
        <w:pict>
          <v:group id="_x0000_s1309" style="position:absolute;left:0;text-align:left;margin-left:106.1pt;margin-top:536.2pt;width:462.6pt;height:185.7pt;z-index:-1828;mso-position-horizontal-relative:page;mso-position-vertical-relative:page" coordorigin="2122,10724" coordsize="9252,3714">
            <v:shape id="_x0000_s1320" style="position:absolute;left:2132;top:10734;width:9232;height:348" coordorigin="2132,10734" coordsize="9232,348" path="m2132,11082r9231,l11363,10734r-9231,l2132,11082xe" fillcolor="#d9d9d9" stroked="f">
              <v:path arrowok="t"/>
            </v:shape>
            <v:shape id="_x0000_s1319" style="position:absolute;left:2132;top:11082;width:9232;height:346" coordorigin="2132,11082" coordsize="9232,346" path="m2132,11428r9231,l11363,11082r-9231,l2132,11428xe" fillcolor="#d9d9d9" stroked="f">
              <v:path arrowok="t"/>
            </v:shape>
            <v:shape id="_x0000_s1318" style="position:absolute;left:2132;top:11428;width:9232;height:346" coordorigin="2132,11428" coordsize="9232,346" path="m2132,11773r9231,l11363,11428r-9231,l2132,11773xe" fillcolor="#d9d9d9" stroked="f">
              <v:path arrowok="t"/>
            </v:shape>
            <v:shape id="_x0000_s1317" style="position:absolute;left:2132;top:11773;width:9232;height:348" coordorigin="2132,11773" coordsize="9232,348" path="m2132,12121r9231,l11363,11773r-9231,l2132,12121xe" fillcolor="#d9d9d9" stroked="f">
              <v:path arrowok="t"/>
            </v:shape>
            <v:shape id="_x0000_s1316" style="position:absolute;left:2132;top:12121;width:9232;height:346" coordorigin="2132,12121" coordsize="9232,346" path="m2132,12467r9231,l11363,12121r-9231,l2132,12467xe" fillcolor="#d9d9d9" stroked="f">
              <v:path arrowok="t"/>
            </v:shape>
            <v:shape id="_x0000_s1315" style="position:absolute;left:2132;top:12467;width:9232;height:348" coordorigin="2132,12467" coordsize="9232,348" path="m2132,12816r9231,l11363,12467r-9231,l2132,12816xe" fillcolor="#d9d9d9" stroked="f">
              <v:path arrowok="t"/>
            </v:shape>
            <v:shape id="_x0000_s1314" style="position:absolute;left:2132;top:12816;width:9232;height:346" coordorigin="2132,12816" coordsize="9232,346" path="m2132,13161r9231,l11363,12816r-9231,l2132,13161xe" fillcolor="#d9d9d9" stroked="f">
              <v:path arrowok="t"/>
            </v:shape>
            <v:shape id="_x0000_s1313" style="position:absolute;left:2132;top:13161;width:9232;height:346" coordorigin="2132,13161" coordsize="9232,346" path="m2132,13507r9231,l11363,13161r-9231,l2132,13507xe" fillcolor="#d9d9d9" stroked="f">
              <v:path arrowok="t"/>
            </v:shape>
            <v:shape id="_x0000_s1312" style="position:absolute;left:2132;top:13507;width:9232;height:348" coordorigin="2132,13507" coordsize="9232,348" path="m2132,13855r9231,l11363,13507r-9231,l2132,13855xe" fillcolor="#d9d9d9" stroked="f">
              <v:path arrowok="t"/>
            </v:shape>
            <v:shape id="_x0000_s1311" style="position:absolute;left:2132;top:13855;width:9232;height:346" coordorigin="2132,13855" coordsize="9232,346" path="m2132,14200r9231,l11363,13855r-9231,l2132,14200xe" fillcolor="#d9d9d9" stroked="f">
              <v:path arrowok="t"/>
            </v:shape>
            <v:shape id="_x0000_s1310" style="position:absolute;left:2132;top:14200;width:9232;height:228" coordorigin="2132,14200" coordsize="9232,228" path="m2132,14428r9231,l11363,14200r-9231,l2132,14428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class="co</w:t>
      </w:r>
      <w:r w:rsidR="002E0EAF">
        <w:rPr>
          <w:rFonts w:ascii="Courier New" w:eastAsia="Courier New" w:hAnsi="Courier New" w:cs="Courier New"/>
          <w:spacing w:val="1"/>
        </w:rPr>
        <w:t>l</w:t>
      </w:r>
      <w:r w:rsidR="002E0EAF">
        <w:rPr>
          <w:rFonts w:ascii="Courier New" w:eastAsia="Courier New" w:hAnsi="Courier New" w:cs="Courier New"/>
        </w:rPr>
        <w:t>-md-4"&gt;.co</w:t>
      </w:r>
      <w:r w:rsidR="002E0EAF">
        <w:rPr>
          <w:rFonts w:ascii="Courier New" w:eastAsia="Courier New" w:hAnsi="Courier New" w:cs="Courier New"/>
          <w:spacing w:val="1"/>
        </w:rPr>
        <w:t>l</w:t>
      </w:r>
      <w:r w:rsidR="002E0EAF">
        <w:rPr>
          <w:rFonts w:ascii="Courier New" w:eastAsia="Courier New" w:hAnsi="Courier New" w:cs="Courier New"/>
        </w:rPr>
        <w:t>-md-4&lt;/div&gt;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-md-4"&gt;.co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-md-4&lt;/div&gt;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2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&lt;div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class="co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-md-4"&gt;.co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-md-4&lt;/div&gt;</w:t>
      </w:r>
    </w:p>
    <w:p w:rsidR="00645908" w:rsidRDefault="00645908">
      <w:pPr>
        <w:spacing w:before="9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5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8" w:line="200" w:lineRule="exact"/>
      </w:pPr>
    </w:p>
    <w:p w:rsidR="00645908" w:rsidRDefault="00F85609">
      <w:pPr>
        <w:ind w:left="880"/>
      </w:pPr>
      <w:r>
        <w:pict>
          <v:shape id="_x0000_i1040" type="#_x0000_t75" style="width:459pt;height:65.25pt">
            <v:imagedata r:id="rId38" o:title=""/>
          </v:shape>
        </w:pic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198" w:right="840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  <w:spacing w:val="2"/>
        </w:rPr>
        <w:t>ù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w w:val="99"/>
        </w:rPr>
        <w:t>G</w:t>
      </w:r>
      <w:r>
        <w:rPr>
          <w:rFonts w:ascii="Arial" w:eastAsia="Arial" w:hAnsi="Arial" w:cs="Arial"/>
          <w:spacing w:val="1"/>
          <w:w w:val="99"/>
        </w:rPr>
        <w:t>r</w:t>
      </w:r>
      <w:r>
        <w:rPr>
          <w:rFonts w:ascii="Arial" w:eastAsia="Arial" w:hAnsi="Arial" w:cs="Arial"/>
          <w:spacing w:val="-1"/>
          <w:w w:val="99"/>
        </w:rPr>
        <w:t>i</w:t>
      </w:r>
      <w:r>
        <w:rPr>
          <w:rFonts w:ascii="Arial" w:eastAsia="Arial" w:hAnsi="Arial" w:cs="Arial"/>
          <w:w w:val="99"/>
        </w:rPr>
        <w:t>d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Hệ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cho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ép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ú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4"/>
        </w:rPr>
        <w:t>ù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ò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 xml:space="preserve">à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ột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để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th</w:t>
      </w:r>
      <w:r>
        <w:rPr>
          <w:rFonts w:ascii="Arial" w:eastAsia="Arial" w:hAnsi="Arial" w:cs="Arial"/>
          <w:spacing w:val="-1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ạ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-1"/>
        </w:rPr>
        <w:t xml:space="preserve"> 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h</w:t>
      </w:r>
    </w:p>
    <w:p w:rsidR="00645908" w:rsidRPr="00CA61D6" w:rsidRDefault="002E0EAF">
      <w:pPr>
        <w:ind w:left="592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pacing w:val="3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h</w:t>
      </w:r>
      <w:r w:rsidRPr="00CA61D6">
        <w:rPr>
          <w:rFonts w:ascii="Arial" w:eastAsia="Arial" w:hAnsi="Arial" w:cs="Arial"/>
          <w:spacing w:val="-1"/>
          <w:lang w:val="fr-FR"/>
        </w:rPr>
        <w:t>á</w:t>
      </w:r>
      <w:r w:rsidRPr="00CA61D6">
        <w:rPr>
          <w:rFonts w:ascii="Arial" w:eastAsia="Arial" w:hAnsi="Arial" w:cs="Arial"/>
          <w:lang w:val="fr-FR"/>
        </w:rPr>
        <w:t>c</w:t>
      </w:r>
      <w:r w:rsidRPr="00CA61D6">
        <w:rPr>
          <w:rFonts w:ascii="Arial" w:eastAsia="Arial" w:hAnsi="Arial" w:cs="Arial"/>
          <w:spacing w:val="-3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n</w:t>
      </w:r>
      <w:r w:rsidRPr="00CA61D6">
        <w:rPr>
          <w:rFonts w:ascii="Arial" w:eastAsia="Arial" w:hAnsi="Arial" w:cs="Arial"/>
          <w:spacing w:val="-1"/>
          <w:lang w:val="fr-FR"/>
        </w:rPr>
        <w:t>h</w:t>
      </w:r>
      <w:r w:rsidRPr="00CA61D6">
        <w:rPr>
          <w:rFonts w:ascii="Arial" w:eastAsia="Arial" w:hAnsi="Arial" w:cs="Arial"/>
          <w:lang w:val="fr-FR"/>
        </w:rPr>
        <w:t>a</w:t>
      </w:r>
      <w:r w:rsidRPr="00CA61D6">
        <w:rPr>
          <w:rFonts w:ascii="Arial" w:eastAsia="Arial" w:hAnsi="Arial" w:cs="Arial"/>
          <w:spacing w:val="-1"/>
          <w:lang w:val="fr-FR"/>
        </w:rPr>
        <w:t>u</w:t>
      </w:r>
      <w:r w:rsidRPr="00CA61D6">
        <w:rPr>
          <w:rFonts w:ascii="Arial" w:eastAsia="Arial" w:hAnsi="Arial" w:cs="Arial"/>
          <w:lang w:val="fr-FR"/>
        </w:rPr>
        <w:t>:</w:t>
      </w:r>
    </w:p>
    <w:p w:rsidR="00645908" w:rsidRPr="00CA61D6" w:rsidRDefault="00645908">
      <w:pPr>
        <w:spacing w:before="8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520"/>
        <w:rPr>
          <w:rFonts w:ascii="Arial" w:eastAsia="Arial" w:hAnsi="Arial" w:cs="Arial"/>
          <w:lang w:val="fr-FR"/>
        </w:rPr>
      </w:pPr>
      <w:r>
        <w:rPr>
          <w:rFonts w:ascii="Wingdings" w:eastAsia="Wingdings" w:hAnsi="Wingdings" w:cs="Wingdings"/>
        </w:rPr>
        <w:t></w:t>
      </w:r>
      <w:r w:rsidRPr="00CA61D6">
        <w:rPr>
          <w:lang w:val="fr-FR"/>
        </w:rPr>
        <w:t xml:space="preserve">    </w:t>
      </w:r>
      <w:r w:rsidRPr="00CA61D6">
        <w:rPr>
          <w:spacing w:val="18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M</w:t>
      </w:r>
      <w:r w:rsidRPr="00CA61D6">
        <w:rPr>
          <w:rFonts w:ascii="Arial" w:eastAsia="Arial" w:hAnsi="Arial" w:cs="Arial"/>
          <w:spacing w:val="-1"/>
          <w:lang w:val="fr-FR"/>
        </w:rPr>
        <w:t>o</w:t>
      </w:r>
      <w:r w:rsidRPr="00CA61D6">
        <w:rPr>
          <w:rFonts w:ascii="Arial" w:eastAsia="Arial" w:hAnsi="Arial" w:cs="Arial"/>
          <w:spacing w:val="2"/>
          <w:lang w:val="fr-FR"/>
        </w:rPr>
        <w:t>b</w:t>
      </w:r>
      <w:r w:rsidRPr="00CA61D6">
        <w:rPr>
          <w:rFonts w:ascii="Arial" w:eastAsia="Arial" w:hAnsi="Arial" w:cs="Arial"/>
          <w:spacing w:val="-1"/>
          <w:lang w:val="fr-FR"/>
        </w:rPr>
        <w:t>i</w:t>
      </w:r>
      <w:r w:rsidRPr="00CA61D6">
        <w:rPr>
          <w:rFonts w:ascii="Arial" w:eastAsia="Arial" w:hAnsi="Arial" w:cs="Arial"/>
          <w:spacing w:val="1"/>
          <w:lang w:val="fr-FR"/>
        </w:rPr>
        <w:t>l</w:t>
      </w:r>
      <w:r w:rsidRPr="00CA61D6">
        <w:rPr>
          <w:rFonts w:ascii="Arial" w:eastAsia="Arial" w:hAnsi="Arial" w:cs="Arial"/>
          <w:lang w:val="fr-FR"/>
        </w:rPr>
        <w:t>e,</w:t>
      </w:r>
      <w:r w:rsidRPr="00CA61D6">
        <w:rPr>
          <w:rFonts w:ascii="Arial" w:eastAsia="Arial" w:hAnsi="Arial" w:cs="Arial"/>
          <w:spacing w:val="-7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t</w:t>
      </w:r>
      <w:r w:rsidRPr="00CA61D6">
        <w:rPr>
          <w:rFonts w:ascii="Arial" w:eastAsia="Arial" w:hAnsi="Arial" w:cs="Arial"/>
          <w:spacing w:val="2"/>
          <w:lang w:val="fr-FR"/>
        </w:rPr>
        <w:t>a</w:t>
      </w:r>
      <w:r w:rsidRPr="00CA61D6">
        <w:rPr>
          <w:rFonts w:ascii="Arial" w:eastAsia="Arial" w:hAnsi="Arial" w:cs="Arial"/>
          <w:lang w:val="fr-FR"/>
        </w:rPr>
        <w:t>b</w:t>
      </w:r>
      <w:r w:rsidRPr="00CA61D6">
        <w:rPr>
          <w:rFonts w:ascii="Arial" w:eastAsia="Arial" w:hAnsi="Arial" w:cs="Arial"/>
          <w:spacing w:val="1"/>
          <w:lang w:val="fr-FR"/>
        </w:rPr>
        <w:t>l</w:t>
      </w:r>
      <w:r w:rsidRPr="00CA61D6">
        <w:rPr>
          <w:rFonts w:ascii="Arial" w:eastAsia="Arial" w:hAnsi="Arial" w:cs="Arial"/>
          <w:lang w:val="fr-FR"/>
        </w:rPr>
        <w:t>et,</w:t>
      </w:r>
      <w:r w:rsidRPr="00CA61D6">
        <w:rPr>
          <w:rFonts w:ascii="Arial" w:eastAsia="Arial" w:hAnsi="Arial" w:cs="Arial"/>
          <w:spacing w:val="-6"/>
          <w:lang w:val="fr-FR"/>
        </w:rPr>
        <w:t xml:space="preserve"> </w:t>
      </w:r>
      <w:r w:rsidRPr="00CA61D6">
        <w:rPr>
          <w:rFonts w:ascii="Arial" w:eastAsia="Arial" w:hAnsi="Arial" w:cs="Arial"/>
          <w:spacing w:val="2"/>
          <w:lang w:val="fr-FR"/>
        </w:rPr>
        <w:t>d</w:t>
      </w:r>
      <w:r w:rsidRPr="00CA61D6">
        <w:rPr>
          <w:rFonts w:ascii="Arial" w:eastAsia="Arial" w:hAnsi="Arial" w:cs="Arial"/>
          <w:lang w:val="fr-FR"/>
        </w:rPr>
        <w:t>e</w:t>
      </w:r>
      <w:r w:rsidRPr="00CA61D6">
        <w:rPr>
          <w:rFonts w:ascii="Arial" w:eastAsia="Arial" w:hAnsi="Arial" w:cs="Arial"/>
          <w:spacing w:val="1"/>
          <w:lang w:val="fr-FR"/>
        </w:rPr>
        <w:t>s</w:t>
      </w:r>
      <w:r w:rsidRPr="00CA61D6">
        <w:rPr>
          <w:rFonts w:ascii="Arial" w:eastAsia="Arial" w:hAnsi="Arial" w:cs="Arial"/>
          <w:spacing w:val="3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to</w:t>
      </w:r>
      <w:r w:rsidRPr="00CA61D6">
        <w:rPr>
          <w:rFonts w:ascii="Arial" w:eastAsia="Arial" w:hAnsi="Arial" w:cs="Arial"/>
          <w:spacing w:val="1"/>
          <w:lang w:val="fr-FR"/>
        </w:rPr>
        <w:t>p</w:t>
      </w:r>
      <w:r w:rsidRPr="00CA61D6">
        <w:rPr>
          <w:rFonts w:ascii="Arial" w:eastAsia="Arial" w:hAnsi="Arial" w:cs="Arial"/>
          <w:lang w:val="fr-FR"/>
        </w:rPr>
        <w:t>:</w:t>
      </w:r>
    </w:p>
    <w:p w:rsidR="00645908" w:rsidRPr="00CA61D6" w:rsidRDefault="00645908">
      <w:pPr>
        <w:spacing w:line="120" w:lineRule="exact"/>
        <w:rPr>
          <w:sz w:val="12"/>
          <w:szCs w:val="12"/>
          <w:lang w:val="fr-FR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2"/>
        </w:rPr>
        <w:t>w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Re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si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re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ets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1"/>
        </w:rPr>
        <w:t>ti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ns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Ne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ns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Co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ri</w:t>
      </w:r>
      <w:r>
        <w:rPr>
          <w:rFonts w:ascii="Arial" w:eastAsia="Arial" w:hAnsi="Arial" w:cs="Arial"/>
        </w:rPr>
        <w:t>ng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g</w:t>
      </w:r>
      <w:r>
        <w:rPr>
          <w:rFonts w:ascii="Arial" w:eastAsia="Arial" w:hAnsi="Arial" w:cs="Arial"/>
        </w:rPr>
        <w:t>hĩa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bố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ục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3"/>
        </w:rPr>
        <w:t>c</w:t>
      </w:r>
      <w:r>
        <w:rPr>
          <w:rFonts w:ascii="Arial" w:eastAsia="Arial" w:hAnsi="Arial" w:cs="Arial"/>
        </w:rPr>
        <w:t>ụ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>hể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trên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ừ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ế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ị</w:t>
      </w:r>
      <w:r>
        <w:rPr>
          <w:rFonts w:ascii="Arial" w:eastAsia="Arial" w:hAnsi="Arial" w:cs="Arial"/>
          <w:spacing w:val="1"/>
        </w:rPr>
        <w:t xml:space="preserve"> (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e,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et,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)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-xs-12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-sm-6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col-md-8"&gt;.co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-xs-12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.col-sm-6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.col-md-8&lt;/div&gt;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-md-4"&gt;.col-xs-6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-md-4&lt;/div&gt;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ind w:left="1600"/>
        <w:rPr>
          <w:rFonts w:ascii="Courier New" w:eastAsia="Courier New" w:hAnsi="Courier New" w:cs="Courier New"/>
        </w:rPr>
      </w:pPr>
      <w:r>
        <w:pict>
          <v:group id="_x0000_s1294" style="position:absolute;left:0;text-align:left;margin-left:106.1pt;margin-top:-98.75pt;width:462.6pt;height:214.25pt;z-index:-1827;mso-position-horizontal-relative:page" coordorigin="2122,-1975" coordsize="9252,4285">
            <v:shape id="_x0000_s1307" style="position:absolute;left:2132;top:-1965;width:9232;height:348" coordorigin="2132,-1965" coordsize="9232,348" path="m2132,-1617r9231,l11363,-1965r-9231,l2132,-1617xe" fillcolor="#d9d9d9" stroked="f">
              <v:path arrowok="t"/>
            </v:shape>
            <v:shape id="_x0000_s1306" style="position:absolute;left:2132;top:-1617;width:9232;height:346" coordorigin="2132,-1617" coordsize="9232,346" path="m2132,-1271r9231,l11363,-1617r-9231,l2132,-1271xe" fillcolor="#d9d9d9" stroked="f">
              <v:path arrowok="t"/>
            </v:shape>
            <v:shape id="_x0000_s1305" style="position:absolute;left:2132;top:-1271;width:9232;height:226" coordorigin="2132,-1271" coordsize="9232,226" path="m2132,-1045r9231,l11363,-1271r-9231,l2132,-1045xe" fillcolor="#d9d9d9" stroked="f">
              <v:path arrowok="t"/>
            </v:shape>
            <v:shape id="_x0000_s1304" style="position:absolute;left:2132;top:-1045;width:9232;height:348" coordorigin="2132,-1045" coordsize="9232,348" path="m2132,-697r9231,l11363,-1045r-9231,l2132,-697xe" fillcolor="#d9d9d9" stroked="f">
              <v:path arrowok="t"/>
            </v:shape>
            <v:shape id="_x0000_s1303" style="position:absolute;left:2132;top:-697;width:9232;height:346" coordorigin="2132,-697" coordsize="9232,346" path="m2132,-352r9231,l11363,-697r-9231,l2132,-352xe" fillcolor="#d9d9d9" stroked="f">
              <v:path arrowok="t"/>
            </v:shape>
            <v:shape id="_x0000_s1302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301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300" style="position:absolute;left:2132;top:342;width:9232;height:346" coordorigin="2132,342" coordsize="9232,346" path="m2132,687r9231,l11363,342r-9231,l2132,687xe" fillcolor="#d9d9d9" stroked="f">
              <v:path arrowok="t"/>
            </v:shape>
            <v:shape id="_x0000_s1299" style="position:absolute;left:2132;top:687;width:9232;height:348" coordorigin="2132,687" coordsize="9232,348" path="m2132,1036r9231,l11363,687r-9231,l2132,1036xe" fillcolor="#d9d9d9" stroked="f">
              <v:path arrowok="t"/>
            </v:shape>
            <v:shape id="_x0000_s1298" style="position:absolute;left:2132;top:1036;width:9232;height:346" coordorigin="2132,1036" coordsize="9232,346" path="m2132,1381r9231,l11363,1036r-9231,l2132,1381xe" fillcolor="#d9d9d9" stroked="f">
              <v:path arrowok="t"/>
            </v:shape>
            <v:shape id="_x0000_s1297" style="position:absolute;left:2132;top:1381;width:9232;height:348" coordorigin="2132,1381" coordsize="9232,348" path="m2132,1729r9231,l11363,1381r-9231,l2132,1729xe" fillcolor="#d9d9d9" stroked="f">
              <v:path arrowok="t"/>
            </v:shape>
            <v:shape id="_x0000_s1296" style="position:absolute;left:2132;top:1729;width:9232;height:346" coordorigin="2132,1729" coordsize="9232,346" path="m2132,2075r9231,l11363,1729r-9231,l2132,2075xe" fillcolor="#d9d9d9" stroked="f">
              <v:path arrowok="t"/>
            </v:shape>
            <v:shape id="_x0000_s1295" style="position:absolute;left:2132;top:2075;width:9232;height:226" coordorigin="2132,2075" coordsize="9232,226" path="m2132,2301r9231,l11363,2075r-9231,l2132,2301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-sm-4"&gt;.col-xs-6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-sm-4&lt;/div&gt;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-sm-4"&gt;.col-xs-6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-sm-4&lt;/div&gt;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class="clearfix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visibl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-xs-block"&gt;&lt;/div&gt;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-sm-4"&gt;.col-xs-6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-sm-4&lt;/div&gt;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2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ind w:left="880"/>
      </w:pPr>
      <w:r>
        <w:pict>
          <v:shape id="_x0000_i1041" type="#_x0000_t75" style="width:459.75pt;height:55.5pt">
            <v:imagedata r:id="rId39" o:title=""/>
          </v:shape>
        </w:pic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4"/>
        </w:rPr>
        <w:t>u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ột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ả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  <w:spacing w:val="2"/>
        </w:rPr>
        <w:t>ff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et</w:t>
      </w:r>
      <w:r>
        <w:rPr>
          <w:rFonts w:ascii="Arial" w:eastAsia="Arial" w:hAnsi="Arial" w:cs="Arial"/>
          <w:spacing w:val="-1"/>
        </w:rPr>
        <w:t>ti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)</w:t>
      </w:r>
    </w:p>
    <w:p w:rsidR="00645908" w:rsidRDefault="00645908">
      <w:pPr>
        <w:spacing w:before="5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-md-4"&gt;.co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-md-4&lt;/div&gt;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&lt;div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class="co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-md-4</w:t>
      </w:r>
      <w:r>
        <w:rPr>
          <w:rFonts w:ascii="Courier New" w:eastAsia="Courier New" w:hAnsi="Courier New" w:cs="Courier New"/>
          <w:spacing w:val="-18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col-m</w:t>
      </w:r>
      <w:r>
        <w:rPr>
          <w:rFonts w:ascii="Courier New" w:eastAsia="Courier New" w:hAnsi="Courier New" w:cs="Courier New"/>
          <w:spacing w:val="1"/>
          <w:position w:val="1"/>
        </w:rPr>
        <w:t>d</w:t>
      </w:r>
      <w:r>
        <w:rPr>
          <w:rFonts w:ascii="Courier New" w:eastAsia="Courier New" w:hAnsi="Courier New" w:cs="Courier New"/>
          <w:position w:val="1"/>
        </w:rPr>
        <w:t>-offset-4"&gt;.col-md-4</w:t>
      </w:r>
      <w:r>
        <w:rPr>
          <w:rFonts w:ascii="Courier New" w:eastAsia="Courier New" w:hAnsi="Courier New" w:cs="Courier New"/>
          <w:spacing w:val="-31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.co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-md-offset-</w:t>
      </w:r>
    </w:p>
    <w:p w:rsidR="00645908" w:rsidRDefault="002E0EAF">
      <w:pPr>
        <w:spacing w:before="6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1600"/>
        <w:rPr>
          <w:rFonts w:ascii="Courier New" w:eastAsia="Courier New" w:hAnsi="Courier New" w:cs="Courier New"/>
        </w:rPr>
      </w:pPr>
      <w:r>
        <w:pict>
          <v:group id="_x0000_s1282" style="position:absolute;left:0;text-align:left;margin-left:106.1pt;margin-top:630.65pt;width:462.6pt;height:156.3pt;z-index:-1826;mso-position-horizontal-relative:page;mso-position-vertical-relative:page" coordorigin="2122,12613" coordsize="9252,3126">
            <v:shape id="_x0000_s1292" style="position:absolute;left:2132;top:12623;width:9232;height:348" coordorigin="2132,12623" coordsize="9232,348" path="m2132,12972r9231,l11363,12623r-9231,l2132,12972xe" fillcolor="#d9d9d9" stroked="f">
              <v:path arrowok="t"/>
            </v:shape>
            <v:shape id="_x0000_s1291" style="position:absolute;left:2132;top:12972;width:9232;height:346" coordorigin="2132,12972" coordsize="9232,346" path="m2132,13317r9231,l11363,12972r-9231,l2132,13317xe" fillcolor="#d9d9d9" stroked="f">
              <v:path arrowok="t"/>
            </v:shape>
            <v:shape id="_x0000_s1290" style="position:absolute;left:2132;top:13317;width:9232;height:348" coordorigin="2132,13317" coordsize="9232,348" path="m2132,13665r9231,l11363,13317r-9231,l2132,13665xe" fillcolor="#d9d9d9" stroked="f">
              <v:path arrowok="t"/>
            </v:shape>
            <v:shape id="_x0000_s1289" style="position:absolute;left:2132;top:13665;width:9232;height:226" coordorigin="2132,13665" coordsize="9232,226" path="m2132,13891r9231,l11363,13665r-9231,l2132,13891xe" fillcolor="#d9d9d9" stroked="f">
              <v:path arrowok="t"/>
            </v:shape>
            <v:shape id="_x0000_s1288" style="position:absolute;left:2132;top:13891;width:9232;height:346" coordorigin="2132,13891" coordsize="9232,346" path="m2132,14236r9231,l11363,13891r-9231,l2132,14236xe" fillcolor="#d9d9d9" stroked="f">
              <v:path arrowok="t"/>
            </v:shape>
            <v:shape id="_x0000_s1287" style="position:absolute;left:2132;top:14236;width:9232;height:348" coordorigin="2132,14236" coordsize="9232,348" path="m2132,14584r9231,l11363,14236r-9231,l2132,14584xe" fillcolor="#d9d9d9" stroked="f">
              <v:path arrowok="t"/>
            </v:shape>
            <v:shape id="_x0000_s1286" style="position:absolute;left:2132;top:14584;width:9232;height:346" coordorigin="2132,14584" coordsize="9232,346" path="m2132,14930r9231,l11363,14584r-9231,l2132,14930xe" fillcolor="#d9d9d9" stroked="f">
              <v:path arrowok="t"/>
            </v:shape>
            <v:shape id="_x0000_s1285" style="position:absolute;left:2132;top:14930;width:9232;height:228" coordorigin="2132,14930" coordsize="9232,228" path="m2132,15158r9231,l11363,14930r-9231,l2132,15158xe" fillcolor="#d9d9d9" stroked="f">
              <v:path arrowok="t"/>
            </v:shape>
            <v:shape id="_x0000_s1284" style="position:absolute;left:2132;top:15158;width:9232;height:346" coordorigin="2132,15158" coordsize="9232,346" path="m2132,15504r9231,l11363,15158r-9231,l2132,15504xe" fillcolor="#d9d9d9" stroked="f">
              <v:path arrowok="t"/>
            </v:shape>
            <v:shape id="_x0000_s1283" style="position:absolute;left:2132;top:15504;width:9232;height:226" coordorigin="2132,15504" coordsize="9232,226" path="m2132,15729r9231,l11363,15504r-9231,l2132,15729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00" w:lineRule="exact"/>
        <w:ind w:left="20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  <w:position w:val="1"/>
        </w:rPr>
        <w:t>&lt;div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clas</w:t>
      </w:r>
      <w:r>
        <w:rPr>
          <w:rFonts w:ascii="Courier New" w:eastAsia="Courier New" w:hAnsi="Courier New" w:cs="Courier New"/>
          <w:spacing w:val="1"/>
          <w:position w:val="1"/>
        </w:rPr>
        <w:t>s</w:t>
      </w:r>
      <w:r>
        <w:rPr>
          <w:rFonts w:ascii="Courier New" w:eastAsia="Courier New" w:hAnsi="Courier New" w:cs="Courier New"/>
          <w:position w:val="1"/>
        </w:rPr>
        <w:t>="col-md-3</w:t>
      </w:r>
      <w:r>
        <w:rPr>
          <w:rFonts w:ascii="Courier New" w:eastAsia="Courier New" w:hAnsi="Courier New" w:cs="Courier New"/>
          <w:spacing w:val="-18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col-m</w:t>
      </w:r>
      <w:r>
        <w:rPr>
          <w:rFonts w:ascii="Courier New" w:eastAsia="Courier New" w:hAnsi="Courier New" w:cs="Courier New"/>
          <w:spacing w:val="1"/>
          <w:position w:val="1"/>
        </w:rPr>
        <w:t>d</w:t>
      </w:r>
      <w:r>
        <w:rPr>
          <w:rFonts w:ascii="Courier New" w:eastAsia="Courier New" w:hAnsi="Courier New" w:cs="Courier New"/>
          <w:position w:val="1"/>
        </w:rPr>
        <w:t>-offset-3"&gt;.col-md-3</w:t>
      </w:r>
      <w:r>
        <w:rPr>
          <w:rFonts w:ascii="Courier New" w:eastAsia="Courier New" w:hAnsi="Courier New" w:cs="Courier New"/>
          <w:spacing w:val="-31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.co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-md-offset-</w:t>
      </w:r>
    </w:p>
    <w:p w:rsidR="00645908" w:rsidRDefault="002E0EAF">
      <w:pPr>
        <w:spacing w:before="8"/>
        <w:ind w:left="88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3&lt;/div&gt;</w:t>
      </w:r>
    </w:p>
    <w:p w:rsidR="00645908" w:rsidRDefault="002E0EAF">
      <w:pPr>
        <w:spacing w:before="4" w:line="140" w:lineRule="exact"/>
        <w:rPr>
          <w:sz w:val="15"/>
          <w:szCs w:val="15"/>
        </w:rPr>
      </w:pPr>
      <w:r>
        <w:br w:type="column"/>
      </w:r>
    </w:p>
    <w:p w:rsidR="00645908" w:rsidRDefault="00645908">
      <w:pPr>
        <w:spacing w:line="200" w:lineRule="exact"/>
      </w:pPr>
    </w:p>
    <w:p w:rsidR="00645908" w:rsidRDefault="002E0EAF">
      <w:pPr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2" w:space="720" w:equalWidth="0">
            <w:col w:w="1721" w:space="239"/>
            <w:col w:w="8280"/>
          </w:cols>
        </w:sect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-md-3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col-m</w:t>
      </w:r>
      <w:r>
        <w:rPr>
          <w:rFonts w:ascii="Courier New" w:eastAsia="Courier New" w:hAnsi="Courier New" w:cs="Courier New"/>
          <w:spacing w:val="1"/>
        </w:rPr>
        <w:t>d</w:t>
      </w:r>
      <w:r>
        <w:rPr>
          <w:rFonts w:ascii="Courier New" w:eastAsia="Courier New" w:hAnsi="Courier New" w:cs="Courier New"/>
        </w:rPr>
        <w:t>-offset-3"&gt;.col-md-3</w:t>
      </w:r>
      <w:r>
        <w:rPr>
          <w:rFonts w:ascii="Courier New" w:eastAsia="Courier New" w:hAnsi="Courier New" w:cs="Courier New"/>
          <w:spacing w:val="-31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-md-offset-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Pr="00CA61D6" w:rsidRDefault="002E0EAF">
      <w:pPr>
        <w:spacing w:before="40"/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3&lt;/div&gt;</w:t>
      </w:r>
    </w:p>
    <w:p w:rsidR="00645908" w:rsidRPr="00CA61D6" w:rsidRDefault="00645908">
      <w:pPr>
        <w:spacing w:before="2" w:line="120" w:lineRule="exact"/>
        <w:rPr>
          <w:sz w:val="12"/>
          <w:szCs w:val="12"/>
          <w:lang w:val="fr-FR"/>
        </w:rPr>
      </w:pPr>
    </w:p>
    <w:p w:rsidR="00645908" w:rsidRPr="00CA61D6" w:rsidRDefault="00F85609">
      <w:pPr>
        <w:ind w:left="1600"/>
        <w:rPr>
          <w:rFonts w:ascii="Courier New" w:eastAsia="Courier New" w:hAnsi="Courier New" w:cs="Courier New"/>
          <w:lang w:val="fr-FR"/>
        </w:rPr>
      </w:pPr>
      <w:r>
        <w:pict>
          <v:group id="_x0000_s1278" style="position:absolute;left:0;text-align:left;margin-left:106.1pt;margin-top:74.6pt;width:462.6pt;height:47pt;z-index:-1825;mso-position-horizontal-relative:page;mso-position-vertical-relative:page" coordorigin="2122,1492" coordsize="9252,940">
            <v:shape id="_x0000_s1281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280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279" style="position:absolute;left:2132;top:2196;width:9232;height:226" coordorigin="2132,2196" coordsize="9232,226" path="m2132,2422r9231,l11363,2196r-9231,l2132,2422xe" fillcolor="#d9d9d9" stroked="f">
              <v:path arrowok="t"/>
            </v:shape>
            <w10:wrap anchorx="page" anchory="page"/>
          </v:group>
        </w:pict>
      </w:r>
      <w:r w:rsidR="002E0EAF"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9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2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pacing w:val="-1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q</w:t>
      </w:r>
      <w:r w:rsidRPr="00CA61D6">
        <w:rPr>
          <w:rFonts w:ascii="Arial" w:eastAsia="Arial" w:hAnsi="Arial" w:cs="Arial"/>
          <w:spacing w:val="-1"/>
          <w:lang w:val="fr-FR"/>
        </w:rPr>
        <w:t>u</w:t>
      </w:r>
      <w:r w:rsidRPr="00CA61D6">
        <w:rPr>
          <w:rFonts w:ascii="Arial" w:eastAsia="Arial" w:hAnsi="Arial" w:cs="Arial"/>
          <w:lang w:val="fr-FR"/>
        </w:rPr>
        <w:t>ả:</w:t>
      </w:r>
    </w:p>
    <w:p w:rsidR="00645908" w:rsidRPr="00CA61D6" w:rsidRDefault="00645908">
      <w:pPr>
        <w:spacing w:before="1" w:line="120" w:lineRule="exact"/>
        <w:rPr>
          <w:sz w:val="12"/>
          <w:szCs w:val="12"/>
          <w:lang w:val="fr-FR"/>
        </w:rPr>
      </w:pPr>
    </w:p>
    <w:p w:rsidR="00645908" w:rsidRDefault="00F85609">
      <w:pPr>
        <w:ind w:left="880"/>
      </w:pPr>
      <w:r>
        <w:pict>
          <v:shape id="_x0000_i1042" type="#_x0000_t75" style="width:457.5pt;height:64.5pt">
            <v:imagedata r:id="rId40" o:title=""/>
          </v:shape>
        </w:pic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486" w:right="4126"/>
        <w:jc w:val="center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  <w:spacing w:val="-1"/>
        </w:rPr>
        <w:t>ị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g</w:t>
      </w:r>
      <w:r>
        <w:rPr>
          <w:rFonts w:ascii="Arial" w:eastAsia="Arial" w:hAnsi="Arial" w:cs="Arial"/>
        </w:rPr>
        <w:t>hĩa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ột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2"/>
        </w:rPr>
        <w:t>ồ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ột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(Ne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  <w:spacing w:val="1"/>
          <w:w w:val="99"/>
        </w:rPr>
        <w:t>c</w:t>
      </w:r>
      <w:r>
        <w:rPr>
          <w:rFonts w:ascii="Arial" w:eastAsia="Arial" w:hAnsi="Arial" w:cs="Arial"/>
          <w:spacing w:val="2"/>
          <w:w w:val="99"/>
        </w:rPr>
        <w:t>o</w:t>
      </w:r>
      <w:r>
        <w:rPr>
          <w:rFonts w:ascii="Arial" w:eastAsia="Arial" w:hAnsi="Arial" w:cs="Arial"/>
          <w:spacing w:val="-1"/>
          <w:w w:val="99"/>
        </w:rPr>
        <w:t>l</w:t>
      </w:r>
      <w:r>
        <w:rPr>
          <w:rFonts w:ascii="Arial" w:eastAsia="Arial" w:hAnsi="Arial" w:cs="Arial"/>
          <w:spacing w:val="2"/>
          <w:w w:val="99"/>
        </w:rPr>
        <w:t>u</w:t>
      </w:r>
      <w:r>
        <w:rPr>
          <w:rFonts w:ascii="Arial" w:eastAsia="Arial" w:hAnsi="Arial" w:cs="Arial"/>
          <w:spacing w:val="4"/>
          <w:w w:val="99"/>
        </w:rPr>
        <w:t>m</w:t>
      </w:r>
      <w:r>
        <w:rPr>
          <w:rFonts w:ascii="Arial" w:eastAsia="Arial" w:hAnsi="Arial" w:cs="Arial"/>
          <w:spacing w:val="-3"/>
          <w:w w:val="99"/>
        </w:rPr>
        <w:t>n</w:t>
      </w:r>
      <w:r>
        <w:rPr>
          <w:rFonts w:ascii="Arial" w:eastAsia="Arial" w:hAnsi="Arial" w:cs="Arial"/>
          <w:spacing w:val="1"/>
          <w:w w:val="99"/>
        </w:rPr>
        <w:t>s</w:t>
      </w:r>
      <w:r>
        <w:rPr>
          <w:rFonts w:ascii="Arial" w:eastAsia="Arial" w:hAnsi="Arial" w:cs="Arial"/>
          <w:w w:val="99"/>
        </w:rPr>
        <w:t>)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spacing w:line="366" w:lineRule="auto"/>
        <w:ind w:left="2320" w:right="523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-sm-9"&gt; Level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1: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-sm-9</w:t>
      </w: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263" style="position:absolute;left:0;text-align:left;margin-left:106.1pt;margin-top:-69.95pt;width:462.6pt;height:208.25pt;z-index:-1824;mso-position-horizontal-relative:page" coordorigin="2122,-1399" coordsize="9252,4165">
            <v:shape id="_x0000_s1276" style="position:absolute;left:2132;top:-1389;width:9232;height:346" coordorigin="2132,-1389" coordsize="9232,346" path="m2132,-1044r9231,l11363,-1389r-9231,l2132,-1044xe" fillcolor="#d9d9d9" stroked="f">
              <v:path arrowok="t"/>
            </v:shape>
            <v:shape id="_x0000_s1275" style="position:absolute;left:2132;top:-1044;width:9232;height:348" coordorigin="2132,-1044" coordsize="9232,348" path="m2132,-696r9231,l11363,-1044r-9231,l2132,-696xe" fillcolor="#d9d9d9" stroked="f">
              <v:path arrowok="t"/>
            </v:shape>
            <v:shape id="_x0000_s1274" style="position:absolute;left:2132;top:-696;width:9232;height:346" coordorigin="2132,-696" coordsize="9232,346" path="m2132,-349r9231,l11363,-696r-9231,l2132,-349xe" fillcolor="#d9d9d9" stroked="f">
              <v:path arrowok="t"/>
            </v:shape>
            <v:shape id="_x0000_s1273" style="position:absolute;left:2132;top:-349;width:9232;height:346" coordorigin="2132,-349" coordsize="9232,346" path="m2132,-4r9231,l11363,-349r-9231,l2132,-4xe" fillcolor="#d9d9d9" stroked="f">
              <v:path arrowok="t"/>
            </v:shape>
            <v:shape id="_x0000_s1272" style="position:absolute;left:2132;top:-4;width:9232;height:348" coordorigin="2132,-4" coordsize="9232,348" path="m2132,344r9231,l11363,-4r-9231,l2132,344xe" fillcolor="#d9d9d9" stroked="f">
              <v:path arrowok="t"/>
            </v:shape>
            <v:shape id="_x0000_s1271" style="position:absolute;left:2132;top:344;width:9232;height:226" coordorigin="2132,344" coordsize="9232,226" path="m2132,570r9231,l11363,344r-9231,l2132,570xe" fillcolor="#d9d9d9" stroked="f">
              <v:path arrowok="t"/>
            </v:shape>
            <v:shape id="_x0000_s1270" style="position:absolute;left:2132;top:570;width:9232;height:348" coordorigin="2132,570" coordsize="9232,348" path="m2132,918r9231,l11363,570r-9231,l2132,918xe" fillcolor="#d9d9d9" stroked="f">
              <v:path arrowok="t"/>
            </v:shape>
            <v:shape id="_x0000_s1269" style="position:absolute;left:2132;top:918;width:9232;height:226" coordorigin="2132,918" coordsize="9232,226" path="m2132,1143r9231,l11363,918r-9231,l2132,1143xe" fillcolor="#d9d9d9" stroked="f">
              <v:path arrowok="t"/>
            </v:shape>
            <v:shape id="_x0000_s1268" style="position:absolute;left:2132;top:1143;width:9232;height:346" coordorigin="2132,1143" coordsize="9232,346" path="m2132,1489r9231,l11363,1143r-9231,l2132,1489xe" fillcolor="#d9d9d9" stroked="f">
              <v:path arrowok="t"/>
            </v:shape>
            <v:shape id="_x0000_s1267" style="position:absolute;left:2132;top:1489;width:9232;height:348" coordorigin="2132,1489" coordsize="9232,348" path="m2132,1837r9231,l11363,1489r-9231,l2132,1837xe" fillcolor="#d9d9d9" stroked="f">
              <v:path arrowok="t"/>
            </v:shape>
            <v:shape id="_x0000_s1266" style="position:absolute;left:2132;top:1837;width:9232;height:346" coordorigin="2132,1837" coordsize="9232,346" path="m2132,2183r9231,l11363,1837r-9231,l2132,2183xe" fillcolor="#d9d9d9" stroked="f">
              <v:path arrowok="t"/>
            </v:shape>
            <v:shape id="_x0000_s1265" style="position:absolute;left:2132;top:2183;width:9232;height:348" coordorigin="2132,2183" coordsize="9232,348" path="m2132,2531r9231,l11363,2183r-9231,l2132,2531xe" fillcolor="#d9d9d9" stroked="f">
              <v:path arrowok="t"/>
            </v:shape>
            <v:shape id="_x0000_s1264" style="position:absolute;left:2132;top:2531;width:9232;height:226" coordorigin="2132,2531" coordsize="9232,226" path="m2132,2756r9231,l11363,2531r-9231,l2132,2756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3041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  <w:position w:val="1"/>
        </w:rPr>
        <w:t>&lt;div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class="col-x</w:t>
      </w:r>
      <w:r>
        <w:rPr>
          <w:rFonts w:ascii="Courier New" w:eastAsia="Courier New" w:hAnsi="Courier New" w:cs="Courier New"/>
          <w:spacing w:val="1"/>
          <w:position w:val="1"/>
        </w:rPr>
        <w:t>s</w:t>
      </w:r>
      <w:r>
        <w:rPr>
          <w:rFonts w:ascii="Courier New" w:eastAsia="Courier New" w:hAnsi="Courier New" w:cs="Courier New"/>
          <w:position w:val="1"/>
        </w:rPr>
        <w:t>-8</w:t>
      </w:r>
      <w:r>
        <w:rPr>
          <w:rFonts w:ascii="Courier New" w:eastAsia="Courier New" w:hAnsi="Courier New" w:cs="Courier New"/>
          <w:spacing w:val="-18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col-sm-6"&gt;</w:t>
      </w:r>
      <w:r>
        <w:rPr>
          <w:rFonts w:ascii="Courier New" w:eastAsia="Courier New" w:hAnsi="Courier New" w:cs="Courier New"/>
          <w:spacing w:val="-12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Level</w:t>
      </w:r>
      <w:r>
        <w:rPr>
          <w:rFonts w:ascii="Courier New" w:eastAsia="Courier New" w:hAnsi="Courier New" w:cs="Courier New"/>
          <w:spacing w:val="-6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2:</w:t>
      </w:r>
      <w:r>
        <w:rPr>
          <w:rFonts w:ascii="Courier New" w:eastAsia="Courier New" w:hAnsi="Courier New" w:cs="Courier New"/>
          <w:spacing w:val="-2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.co</w:t>
      </w:r>
      <w:r>
        <w:rPr>
          <w:rFonts w:ascii="Courier New" w:eastAsia="Courier New" w:hAnsi="Courier New" w:cs="Courier New"/>
          <w:spacing w:val="1"/>
          <w:position w:val="1"/>
        </w:rPr>
        <w:t>l</w:t>
      </w:r>
      <w:r>
        <w:rPr>
          <w:rFonts w:ascii="Courier New" w:eastAsia="Courier New" w:hAnsi="Courier New" w:cs="Courier New"/>
          <w:position w:val="1"/>
        </w:rPr>
        <w:t>-xs-8</w:t>
      </w:r>
      <w:r>
        <w:rPr>
          <w:rFonts w:ascii="Courier New" w:eastAsia="Courier New" w:hAnsi="Courier New" w:cs="Courier New"/>
          <w:spacing w:val="-11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.col-</w:t>
      </w:r>
    </w:p>
    <w:p w:rsidR="00645908" w:rsidRDefault="002E0EAF">
      <w:pPr>
        <w:spacing w:before="6"/>
        <w:ind w:left="88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sm-6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7" w:line="140" w:lineRule="exact"/>
        <w:rPr>
          <w:sz w:val="14"/>
          <w:szCs w:val="14"/>
        </w:rPr>
      </w:pPr>
    </w:p>
    <w:p w:rsidR="00645908" w:rsidRDefault="00645908">
      <w:pPr>
        <w:spacing w:line="200" w:lineRule="exact"/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&lt;/div&gt;</w:t>
      </w:r>
    </w:p>
    <w:p w:rsidR="00645908" w:rsidRDefault="002E0EAF">
      <w:pPr>
        <w:spacing w:before="5" w:line="120" w:lineRule="exact"/>
        <w:rPr>
          <w:sz w:val="12"/>
          <w:szCs w:val="12"/>
        </w:rPr>
      </w:pPr>
      <w:r>
        <w:br w:type="column"/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ind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&lt;/div&gt;</w:t>
      </w:r>
    </w:p>
    <w:p w:rsidR="00645908" w:rsidRDefault="002E0EAF">
      <w:pPr>
        <w:spacing w:before="4" w:line="140" w:lineRule="exact"/>
        <w:rPr>
          <w:sz w:val="15"/>
          <w:szCs w:val="15"/>
        </w:rPr>
      </w:pPr>
      <w:r>
        <w:br w:type="column"/>
      </w:r>
    </w:p>
    <w:p w:rsidR="00645908" w:rsidRDefault="00645908">
      <w:pPr>
        <w:spacing w:line="200" w:lineRule="exact"/>
      </w:pPr>
    </w:p>
    <w:p w:rsidR="00645908" w:rsidRDefault="002E0EAF">
      <w:pPr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num="3" w:space="720" w:equalWidth="0">
            <w:col w:w="2201" w:space="119"/>
            <w:col w:w="721" w:space="0"/>
            <w:col w:w="7199"/>
          </w:cols>
        </w:sectPr>
      </w:pPr>
      <w:r>
        <w:rPr>
          <w:rFonts w:ascii="Courier New" w:eastAsia="Courier New" w:hAnsi="Courier New" w:cs="Courier New"/>
        </w:rPr>
        <w:t>div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class="col-xs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4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col-sm-6"&gt;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Level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2: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.co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-xs-4</w:t>
      </w:r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.col-sm-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2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ind w:left="880"/>
      </w:pPr>
      <w:r>
        <w:pict>
          <v:shape id="_x0000_i1043" type="#_x0000_t75" style="width:459pt;height:75pt">
            <v:imagedata r:id="rId41" o:title=""/>
          </v:shape>
        </w:pic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>u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l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Là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ần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ỗ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ển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hị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ình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2"/>
        </w:rPr>
        <w:t>ă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ản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eo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Gri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ươ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hích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ên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b</w:t>
      </w:r>
      <w:r>
        <w:rPr>
          <w:rFonts w:ascii="Arial" w:eastAsia="Arial" w:hAnsi="Arial" w:cs="Arial"/>
        </w:rPr>
        <w:t>ị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565" w:right="65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class="row"&gt;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-md-3"&gt;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553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href="#"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class="thum</w:t>
      </w:r>
      <w:r>
        <w:rPr>
          <w:rFonts w:ascii="Courier New" w:eastAsia="Courier New" w:hAnsi="Courier New" w:cs="Courier New"/>
          <w:spacing w:val="1"/>
        </w:rPr>
        <w:t>b</w:t>
      </w:r>
      <w:r>
        <w:rPr>
          <w:rFonts w:ascii="Courier New" w:eastAsia="Courier New" w:hAnsi="Courier New" w:cs="Courier New"/>
        </w:rPr>
        <w:t>nail"&gt;&lt;img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src="images/img_1.jpg"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/&gt;&lt;/a&gt;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249" style="position:absolute;left:0;text-align:left;margin-left:106.1pt;margin-top:596.45pt;width:462.6pt;height:191pt;z-index:-1823;mso-position-horizontal-relative:page;mso-position-vertical-relative:page" coordorigin="2122,11929" coordsize="9252,3820">
            <v:shape id="_x0000_s1261" style="position:absolute;left:2132;top:11939;width:9232;height:348" coordorigin="2132,11939" coordsize="9232,348" path="m2132,12287r9231,l11363,11939r-9231,l2132,12287xe" fillcolor="#d9d9d9" stroked="f">
              <v:path arrowok="t"/>
            </v:shape>
            <v:shape id="_x0000_s1260" style="position:absolute;left:2132;top:12287;width:9232;height:346" coordorigin="2132,12287" coordsize="9232,346" path="m2132,12633r9231,l11363,12287r-9231,l2132,12633xe" fillcolor="#d9d9d9" stroked="f">
              <v:path arrowok="t"/>
            </v:shape>
            <v:shape id="_x0000_s1259" style="position:absolute;left:2132;top:12633;width:9232;height:346" coordorigin="2132,12633" coordsize="9232,346" path="m2132,12979r9231,l11363,12633r-9231,l2132,12979xe" fillcolor="#d9d9d9" stroked="f">
              <v:path arrowok="t"/>
            </v:shape>
            <v:shape id="_x0000_s1258" style="position:absolute;left:2132;top:12979;width:9232;height:228" coordorigin="2132,12979" coordsize="9232,228" path="m2132,13207r9231,l11363,12979r-9231,l2132,13207xe" fillcolor="#d9d9d9" stroked="f">
              <v:path arrowok="t"/>
            </v:shape>
            <v:shape id="_x0000_s1257" style="position:absolute;left:2132;top:13207;width:9232;height:346" coordorigin="2132,13207" coordsize="9232,346" path="m2132,13552r9231,l11363,13207r-9231,l2132,13552xe" fillcolor="#d9d9d9" stroked="f">
              <v:path arrowok="t"/>
            </v:shape>
            <v:shape id="_x0000_s1256" style="position:absolute;left:2132;top:13552;width:9232;height:348" coordorigin="2132,13552" coordsize="9232,348" path="m2132,13900r9231,l11363,13552r-9231,l2132,13900xe" fillcolor="#d9d9d9" stroked="f">
              <v:path arrowok="t"/>
            </v:shape>
            <v:shape id="_x0000_s1255" style="position:absolute;left:2132;top:13900;width:9232;height:346" coordorigin="2132,13900" coordsize="9232,346" path="m2132,14246r9231,l11363,13900r-9231,l2132,14246xe" fillcolor="#d9d9d9" stroked="f">
              <v:path arrowok="t"/>
            </v:shape>
            <v:shape id="_x0000_s1254" style="position:absolute;left:2132;top:14246;width:9232;height:228" coordorigin="2132,14246" coordsize="9232,228" path="m2132,14474r9231,l11363,14246r-9231,l2132,14474xe" fillcolor="#d9d9d9" stroked="f">
              <v:path arrowok="t"/>
            </v:shape>
            <v:shape id="_x0000_s1253" style="position:absolute;left:2132;top:14474;width:9232;height:346" coordorigin="2132,14474" coordsize="9232,346" path="m2132,14820r9231,l11363,14474r-9231,l2132,14820xe" fillcolor="#d9d9d9" stroked="f">
              <v:path arrowok="t"/>
            </v:shape>
            <v:shape id="_x0000_s1252" style="position:absolute;left:2132;top:14820;width:9232;height:346" coordorigin="2132,14820" coordsize="9232,346" path="m2132,15165r9231,l11363,14820r-9231,l2132,15165xe" fillcolor="#d9d9d9" stroked="f">
              <v:path arrowok="t"/>
            </v:shape>
            <v:shape id="_x0000_s1251" style="position:absolute;left:2132;top:15165;width:9232;height:348" coordorigin="2132,15165" coordsize="9232,348" path="m2132,15513r9231,l11363,15165r-9231,l2132,15513xe" fillcolor="#d9d9d9" stroked="f">
              <v:path arrowok="t"/>
            </v:shape>
            <v:shape id="_x0000_s1250" style="position:absolute;left:2132;top:15513;width:9232;height:226" coordorigin="2132,15513" coordsize="9232,226" path="m2132,15739r9231,l11363,15513r-9231,l2132,15739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-md-3"&gt;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553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href="#"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class="thumbnail"&gt;&lt;img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src="images/img_2.jpg"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/&gt;&lt;/a&gt;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</w:t>
      </w:r>
      <w:r>
        <w:rPr>
          <w:rFonts w:ascii="Courier New" w:eastAsia="Courier New" w:hAnsi="Courier New" w:cs="Courier New"/>
          <w:spacing w:val="1"/>
        </w:rPr>
        <w:t>o</w:t>
      </w:r>
      <w:r>
        <w:rPr>
          <w:rFonts w:ascii="Courier New" w:eastAsia="Courier New" w:hAnsi="Courier New" w:cs="Courier New"/>
        </w:rPr>
        <w:t>l-xs-6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co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-md-3"&gt;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  <w:sectPr w:rsidR="00645908">
          <w:type w:val="continuous"/>
          <w:pgSz w:w="11920" w:h="16840"/>
          <w:pgMar w:top="280" w:right="400" w:bottom="280" w:left="1280" w:header="720" w:footer="720" w:gutter="0"/>
          <w:cols w:space="720"/>
        </w:sect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href="#"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class="thumbnail"&gt;&lt;img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src="images/img_3.jpg"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Default="002E0EAF">
      <w:pPr>
        <w:spacing w:before="40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/&gt;&lt;/a&gt;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240" style="position:absolute;left:0;text-align:left;margin-left:106.1pt;margin-top:74.6pt;width:462.6pt;height:127.6pt;z-index:-1822;mso-position-horizontal-relative:page;mso-position-vertical-relative:page" coordorigin="2122,1492" coordsize="9252,2552">
            <v:shape id="_x0000_s1248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247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246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245" style="position:absolute;left:2132;top:2542;width:9232;height:228" coordorigin="2132,2542" coordsize="9232,228" path="m2132,2770r9231,l11363,2542r-9231,l2132,2770xe" fillcolor="#d9d9d9" stroked="f">
              <v:path arrowok="t"/>
            </v:shape>
            <v:shape id="_x0000_s1244" style="position:absolute;left:2132;top:2770;width:9232;height:346" coordorigin="2132,2770" coordsize="9232,346" path="m2132,3116r9231,l11363,2770r-9231,l2132,3116xe" fillcolor="#d9d9d9" stroked="f">
              <v:path arrowok="t"/>
            </v:shape>
            <v:shape id="_x0000_s1243" style="position:absolute;left:2132;top:3116;width:9232;height:348" coordorigin="2132,3116" coordsize="9232,348" path="m2132,3464r9231,l11363,3116r-9231,l2132,3464xe" fillcolor="#d9d9d9" stroked="f">
              <v:path arrowok="t"/>
            </v:shape>
            <v:shape id="_x0000_s1242" style="position:absolute;left:2132;top:3464;width:9232;height:346" coordorigin="2132,3464" coordsize="9232,346" path="m2132,3809r9231,l11363,3464r-9231,l2132,3809xe" fillcolor="#d9d9d9" stroked="f">
              <v:path arrowok="t"/>
            </v:shape>
            <v:shape id="_x0000_s1241" style="position:absolute;left:2132;top:3809;width:9232;height:226" coordorigin="2132,3809" coordsize="9232,226" path="m2132,4035r9231,l11363,3809r-9231,l2132,4035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class="co</w:t>
      </w:r>
      <w:r w:rsidR="002E0EAF">
        <w:rPr>
          <w:rFonts w:ascii="Courier New" w:eastAsia="Courier New" w:hAnsi="Courier New" w:cs="Courier New"/>
          <w:spacing w:val="1"/>
        </w:rPr>
        <w:t>l</w:t>
      </w:r>
      <w:r w:rsidR="002E0EAF">
        <w:rPr>
          <w:rFonts w:ascii="Courier New" w:eastAsia="Courier New" w:hAnsi="Courier New" w:cs="Courier New"/>
        </w:rPr>
        <w:t>-xs-6</w:t>
      </w:r>
      <w:r w:rsidR="002E0EAF">
        <w:rPr>
          <w:rFonts w:ascii="Courier New" w:eastAsia="Courier New" w:hAnsi="Courier New" w:cs="Courier New"/>
          <w:spacing w:val="-18"/>
        </w:rPr>
        <w:t xml:space="preserve"> </w:t>
      </w:r>
      <w:r w:rsidR="002E0EAF">
        <w:rPr>
          <w:rFonts w:ascii="Courier New" w:eastAsia="Courier New" w:hAnsi="Courier New" w:cs="Courier New"/>
        </w:rPr>
        <w:t>co</w:t>
      </w:r>
      <w:r w:rsidR="002E0EAF">
        <w:rPr>
          <w:rFonts w:ascii="Courier New" w:eastAsia="Courier New" w:hAnsi="Courier New" w:cs="Courier New"/>
          <w:spacing w:val="1"/>
        </w:rPr>
        <w:t>l</w:t>
      </w:r>
      <w:r w:rsidR="002E0EAF">
        <w:rPr>
          <w:rFonts w:ascii="Courier New" w:eastAsia="Courier New" w:hAnsi="Courier New" w:cs="Courier New"/>
        </w:rPr>
        <w:t>-md-3"&gt;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553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href="#"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class="thumbnail"&gt;&lt;img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src="images/img_4.jpg"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/&gt;&lt;/a&gt;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Pr="00CA61D6" w:rsidRDefault="002E0EAF">
      <w:pPr>
        <w:ind w:left="232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1" w:line="120" w:lineRule="exact"/>
        <w:rPr>
          <w:sz w:val="12"/>
          <w:szCs w:val="12"/>
          <w:lang w:val="fr-FR"/>
        </w:rPr>
      </w:pPr>
    </w:p>
    <w:p w:rsidR="00645908" w:rsidRPr="00CA61D6" w:rsidRDefault="002E0EAF">
      <w:pPr>
        <w:ind w:left="1565" w:right="7873"/>
        <w:jc w:val="center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w w:val="99"/>
          <w:lang w:val="fr-FR"/>
        </w:rPr>
        <w:t>&lt;/div&gt;</w:t>
      </w:r>
    </w:p>
    <w:p w:rsidR="00645908" w:rsidRPr="00CA61D6" w:rsidRDefault="00645908">
      <w:pPr>
        <w:spacing w:before="9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before="3" w:line="260" w:lineRule="exact"/>
        <w:rPr>
          <w:sz w:val="26"/>
          <w:szCs w:val="26"/>
          <w:lang w:val="fr-FR"/>
        </w:rPr>
      </w:pPr>
    </w:p>
    <w:p w:rsidR="00645908" w:rsidRPr="00CA61D6" w:rsidRDefault="002E0EAF">
      <w:pPr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pacing w:val="-1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q</w:t>
      </w:r>
      <w:r w:rsidRPr="00CA61D6">
        <w:rPr>
          <w:rFonts w:ascii="Arial" w:eastAsia="Arial" w:hAnsi="Arial" w:cs="Arial"/>
          <w:spacing w:val="-1"/>
          <w:lang w:val="fr-FR"/>
        </w:rPr>
        <w:t>u</w:t>
      </w:r>
      <w:r w:rsidRPr="00CA61D6">
        <w:rPr>
          <w:rFonts w:ascii="Arial" w:eastAsia="Arial" w:hAnsi="Arial" w:cs="Arial"/>
          <w:lang w:val="fr-FR"/>
        </w:rPr>
        <w:t>ả:</w:t>
      </w:r>
    </w:p>
    <w:p w:rsidR="00645908" w:rsidRPr="00CA61D6" w:rsidRDefault="00645908">
      <w:pPr>
        <w:spacing w:before="3" w:line="120" w:lineRule="exact"/>
        <w:rPr>
          <w:sz w:val="12"/>
          <w:szCs w:val="12"/>
          <w:lang w:val="fr-FR"/>
        </w:rPr>
      </w:pPr>
    </w:p>
    <w:p w:rsidR="00645908" w:rsidRDefault="00F85609">
      <w:pPr>
        <w:ind w:left="880"/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pict>
          <v:shape id="_x0000_i1044" type="#_x0000_t75" style="width:458.25pt;height:97.5pt">
            <v:imagedata r:id="rId42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18" w:line="260" w:lineRule="exact"/>
        <w:rPr>
          <w:sz w:val="26"/>
          <w:szCs w:val="26"/>
        </w:rPr>
      </w:pPr>
    </w:p>
    <w:p w:rsidR="00645908" w:rsidRDefault="002E0EAF">
      <w:pPr>
        <w:spacing w:before="9" w:line="440" w:lineRule="exact"/>
        <w:ind w:left="1519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BÀ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I</w:t>
      </w:r>
      <w:r>
        <w:rPr>
          <w:rFonts w:ascii="Arial" w:eastAsia="Arial" w:hAnsi="Arial" w:cs="Arial"/>
          <w:b/>
          <w:spacing w:val="-1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4:</w:t>
      </w:r>
      <w:r>
        <w:rPr>
          <w:rFonts w:ascii="Arial" w:eastAsia="Arial" w:hAnsi="Arial" w:cs="Arial"/>
          <w:b/>
          <w:position w:val="-1"/>
          <w:sz w:val="40"/>
          <w:szCs w:val="40"/>
        </w:rPr>
        <w:t xml:space="preserve">   </w:t>
      </w:r>
      <w:r>
        <w:rPr>
          <w:rFonts w:ascii="Arial" w:eastAsia="Arial" w:hAnsi="Arial" w:cs="Arial"/>
          <w:b/>
          <w:spacing w:val="19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C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o</w:t>
      </w:r>
      <w:r>
        <w:rPr>
          <w:rFonts w:ascii="Arial" w:eastAsia="Arial" w:hAnsi="Arial" w:cs="Arial"/>
          <w:b/>
          <w:shadow/>
          <w:spacing w:val="-1"/>
          <w:position w:val="-1"/>
          <w:sz w:val="40"/>
          <w:szCs w:val="40"/>
        </w:rPr>
        <w:t>m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pon</w:t>
      </w:r>
      <w:r>
        <w:rPr>
          <w:rFonts w:ascii="Arial" w:eastAsia="Arial" w:hAnsi="Arial" w:cs="Arial"/>
          <w:b/>
          <w:shadow/>
          <w:spacing w:val="-2"/>
          <w:position w:val="-1"/>
          <w:sz w:val="40"/>
          <w:szCs w:val="40"/>
        </w:rPr>
        <w:t>e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n</w:t>
      </w:r>
      <w:r>
        <w:rPr>
          <w:rFonts w:ascii="Arial" w:eastAsia="Arial" w:hAnsi="Arial" w:cs="Arial"/>
          <w:b/>
          <w:shadow/>
          <w:spacing w:val="-1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s</w:t>
      </w:r>
      <w:r>
        <w:rPr>
          <w:rFonts w:ascii="Arial" w:eastAsia="Arial" w:hAnsi="Arial" w:cs="Arial"/>
          <w:b/>
          <w:spacing w:val="-2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rong</w:t>
      </w:r>
      <w:r>
        <w:rPr>
          <w:rFonts w:ascii="Arial" w:eastAsia="Arial" w:hAnsi="Arial" w:cs="Arial"/>
          <w:b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B</w:t>
      </w:r>
      <w:r>
        <w:rPr>
          <w:rFonts w:ascii="Arial" w:eastAsia="Arial" w:hAnsi="Arial" w:cs="Arial"/>
          <w:b/>
          <w:shadow/>
          <w:spacing w:val="-2"/>
          <w:position w:val="-1"/>
          <w:sz w:val="40"/>
          <w:szCs w:val="40"/>
        </w:rPr>
        <w:t>o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o</w:t>
      </w:r>
      <w:r>
        <w:rPr>
          <w:rFonts w:ascii="Arial" w:eastAsia="Arial" w:hAnsi="Arial" w:cs="Arial"/>
          <w:b/>
          <w:shadow/>
          <w:spacing w:val="-10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spacing w:val="-2"/>
          <w:position w:val="-1"/>
          <w:sz w:val="40"/>
          <w:szCs w:val="40"/>
        </w:rPr>
        <w:t>s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rap</w:t>
      </w:r>
    </w:p>
    <w:p w:rsidR="00645908" w:rsidRDefault="00645908">
      <w:pPr>
        <w:spacing w:before="16" w:line="200" w:lineRule="exact"/>
      </w:pPr>
    </w:p>
    <w:p w:rsidR="00645908" w:rsidRDefault="002E0EAF">
      <w:pPr>
        <w:spacing w:before="34"/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1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ớ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ệu</w:t>
      </w:r>
    </w:p>
    <w:p w:rsidR="00645908" w:rsidRDefault="00645908">
      <w:pPr>
        <w:spacing w:before="3" w:line="120" w:lineRule="exact"/>
        <w:rPr>
          <w:sz w:val="12"/>
          <w:szCs w:val="12"/>
        </w:rPr>
      </w:pPr>
    </w:p>
    <w:p w:rsidR="00645908" w:rsidRDefault="00F85609">
      <w:pPr>
        <w:ind w:left="4362"/>
      </w:pPr>
      <w:r>
        <w:pict>
          <v:shape id="_x0000_i1045" type="#_x0000_t75" style="width:96pt;height:96pt">
            <v:imagedata r:id="rId26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8" w:line="260" w:lineRule="exact"/>
        <w:rPr>
          <w:sz w:val="26"/>
          <w:szCs w:val="26"/>
        </w:rPr>
      </w:pPr>
    </w:p>
    <w:p w:rsidR="00645908" w:rsidRDefault="002E0EAF">
      <w:pPr>
        <w:ind w:left="5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Là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ầ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x</w:t>
      </w:r>
      <w:r>
        <w:rPr>
          <w:rFonts w:ascii="Arial" w:eastAsia="Arial" w:hAnsi="Arial" w:cs="Arial"/>
          <w:spacing w:val="2"/>
        </w:rPr>
        <w:t>â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ự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sẵn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trap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hỗ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trợ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ế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9"/>
        </w:rPr>
        <w:t>W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te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198" w:right="7746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  <w:w w:val="99"/>
        </w:rPr>
        <w:t>C</w:t>
      </w:r>
      <w:r>
        <w:rPr>
          <w:rFonts w:ascii="Arial" w:eastAsia="Arial" w:hAnsi="Arial" w:cs="Arial"/>
          <w:w w:val="99"/>
        </w:rPr>
        <w:t>o</w:t>
      </w:r>
      <w:r>
        <w:rPr>
          <w:rFonts w:ascii="Arial" w:eastAsia="Arial" w:hAnsi="Arial" w:cs="Arial"/>
          <w:spacing w:val="4"/>
          <w:w w:val="99"/>
        </w:rPr>
        <w:t>m</w:t>
      </w:r>
      <w:r>
        <w:rPr>
          <w:rFonts w:ascii="Arial" w:eastAsia="Arial" w:hAnsi="Arial" w:cs="Arial"/>
          <w:w w:val="99"/>
        </w:rPr>
        <w:t>p</w:t>
      </w:r>
      <w:r>
        <w:rPr>
          <w:rFonts w:ascii="Arial" w:eastAsia="Arial" w:hAnsi="Arial" w:cs="Arial"/>
          <w:spacing w:val="-1"/>
          <w:w w:val="99"/>
        </w:rPr>
        <w:t>o</w:t>
      </w:r>
      <w:r>
        <w:rPr>
          <w:rFonts w:ascii="Arial" w:eastAsia="Arial" w:hAnsi="Arial" w:cs="Arial"/>
          <w:w w:val="99"/>
        </w:rPr>
        <w:t>n</w:t>
      </w:r>
      <w:r>
        <w:rPr>
          <w:rFonts w:ascii="Arial" w:eastAsia="Arial" w:hAnsi="Arial" w:cs="Arial"/>
          <w:spacing w:val="-1"/>
          <w:w w:val="99"/>
        </w:rPr>
        <w:t>e</w:t>
      </w:r>
      <w:r>
        <w:rPr>
          <w:rFonts w:ascii="Arial" w:eastAsia="Arial" w:hAnsi="Arial" w:cs="Arial"/>
          <w:w w:val="99"/>
        </w:rPr>
        <w:t>nt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1"/>
        </w:rPr>
        <w:t>Gl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hỗ trợ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pacing w:val="1"/>
        </w:rPr>
        <w:t>0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3"/>
        </w:rPr>
        <w:t>l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ph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t từ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tập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ợ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Gl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  <w:spacing w:val="2"/>
        </w:rPr>
        <w:t>f</w:t>
      </w:r>
      <w:r>
        <w:rPr>
          <w:rFonts w:ascii="Arial" w:eastAsia="Arial" w:hAnsi="Arial" w:cs="Arial"/>
          <w:spacing w:val="-1"/>
        </w:rPr>
        <w:t>li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.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880"/>
      </w:pPr>
      <w:r>
        <w:pict>
          <v:shape id="_x0000_i1046" type="#_x0000_t75" style="width:455.25pt;height:252.75pt">
            <v:imagedata r:id="rId43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11" w:line="260" w:lineRule="exact"/>
        <w:rPr>
          <w:sz w:val="26"/>
          <w:szCs w:val="26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  <w:spacing w:val="4"/>
        </w:rPr>
        <w:t>l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n-s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ar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&lt;button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type="button"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class="btn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bt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-default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bt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-lg"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&gt;</w:t>
      </w:r>
    </w:p>
    <w:p w:rsidR="00645908" w:rsidRDefault="00645908">
      <w:pPr>
        <w:spacing w:before="7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2594" w:firstLine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class="glyphicon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glyphico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-star"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aria- hidden="false"&gt;&lt;/span&gt;Star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228" style="position:absolute;left:0;text-align:left;margin-left:106.1pt;margin-top:-81.35pt;width:462.6pt;height:127.65pt;z-index:-1821;mso-position-horizontal-relative:page" coordorigin="2122,-1627" coordsize="9252,2553">
            <v:shape id="_x0000_s1236" style="position:absolute;left:2132;top:-1617;width:9232;height:346" coordorigin="2132,-1617" coordsize="9232,346" path="m2132,-1272r9231,l11363,-1617r-9231,l2132,-1272xe" fillcolor="#d9d9d9" stroked="f">
              <v:path arrowok="t"/>
            </v:shape>
            <v:shape id="_x0000_s1235" style="position:absolute;left:2132;top:-1272;width:9232;height:346" coordorigin="2132,-1272" coordsize="9232,346" path="m2132,-925r9231,l11363,-1272r-9231,l2132,-925xe" fillcolor="#d9d9d9" stroked="f">
              <v:path arrowok="t"/>
            </v:shape>
            <v:shape id="_x0000_s1234" style="position:absolute;left:2132;top:-925;width:9232;height:348" coordorigin="2132,-925" coordsize="9232,348" path="m2132,-577r9231,l11363,-925r-9231,l2132,-577xe" fillcolor="#d9d9d9" stroked="f">
              <v:path arrowok="t"/>
            </v:shape>
            <v:shape id="_x0000_s1233" style="position:absolute;left:2132;top:-577;width:9232;height:226" coordorigin="2132,-577" coordsize="9232,226" path="m2132,-352r9231,l11363,-577r-9231,l2132,-352xe" fillcolor="#d9d9d9" stroked="f">
              <v:path arrowok="t"/>
            </v:shape>
            <v:shape id="_x0000_s1232" style="position:absolute;left:2132;top:-352;width:9232;height:348" coordorigin="2132,-352" coordsize="9232,348" path="m2132,-4r9231,l11363,-352r-9231,l2132,-4xe" fillcolor="#d9d9d9" stroked="f">
              <v:path arrowok="t"/>
            </v:shape>
            <v:shape id="_x0000_s1231" style="position:absolute;left:2132;top:-4;width:9232;height:346" coordorigin="2132,-4" coordsize="9232,346" path="m2132,342r9231,l11363,-4r-9231,l2132,342xe" fillcolor="#d9d9d9" stroked="f">
              <v:path arrowok="t"/>
            </v:shape>
            <v:shape id="_x0000_s1230" style="position:absolute;left:2132;top:342;width:9232;height:346" coordorigin="2132,342" coordsize="9232,346" path="m2132,687r9231,l11363,342r-9231,l2132,687xe" fillcolor="#d9d9d9" stroked="f">
              <v:path arrowok="t"/>
            </v:shape>
            <v:shape id="_x0000_s1229" style="position:absolute;left:2132;top:687;width:9232;height:228" coordorigin="2132,687" coordsize="9232,228" path="m2132,915r9231,l11363,687r-9231,l2132,915xe" fillcolor="#d9d9d9" stroked="f">
              <v:path arrowok="t"/>
            </v:shape>
            <w10:wrap anchorx="page"/>
          </v:group>
        </w:pict>
      </w:r>
      <w:r w:rsidR="002E0EAF">
        <w:rPr>
          <w:rFonts w:ascii="Courier New" w:eastAsia="Courier New" w:hAnsi="Courier New" w:cs="Courier New"/>
        </w:rPr>
        <w:t>&lt;/button&gt;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5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8" w:line="200" w:lineRule="exact"/>
      </w:pPr>
    </w:p>
    <w:p w:rsidR="00645908" w:rsidRDefault="00F85609">
      <w:pPr>
        <w:ind w:left="4799"/>
      </w:pPr>
      <w:r>
        <w:pict>
          <v:shape id="_x0000_i1047" type="#_x0000_t75" style="width:66.75pt;height:38.25pt">
            <v:imagedata r:id="rId44" o:title=""/>
          </v:shape>
        </w:pic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wn: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hỗ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ợ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ạ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gữ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ả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h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class="dropdown"&gt;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 w:right="793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&lt;button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class="btn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bt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-default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dropdown-toggle" type="button"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id="chucnang"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-toggle="dropdown"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ari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-has</w:t>
      </w:r>
      <w:r>
        <w:rPr>
          <w:rFonts w:ascii="Courier New" w:eastAsia="Courier New" w:hAnsi="Courier New" w:cs="Courier New"/>
          <w:spacing w:val="1"/>
        </w:rPr>
        <w:t>p</w:t>
      </w:r>
      <w:r>
        <w:rPr>
          <w:rFonts w:ascii="Courier New" w:eastAsia="Courier New" w:hAnsi="Courier New" w:cs="Courier New"/>
        </w:rPr>
        <w:t>opup="true" aria-expanded="true"&gt;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32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Chức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năng</w:t>
      </w:r>
      <w:r>
        <w:rPr>
          <w:rFonts w:ascii="Courier New" w:eastAsia="Courier New" w:hAnsi="Courier New" w:cs="Courier New"/>
          <w:spacing w:val="115"/>
        </w:rPr>
        <w:t xml:space="preserve"> </w:t>
      </w: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class="caret"&gt;&lt;/span&gt;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&lt;/button&gt;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&lt;ul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class="dropdown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menu"</w:t>
      </w:r>
      <w:r>
        <w:rPr>
          <w:rFonts w:ascii="Courier New" w:eastAsia="Courier New" w:hAnsi="Courier New" w:cs="Courier New"/>
          <w:spacing w:val="-25"/>
        </w:rPr>
        <w:t xml:space="preserve"> </w:t>
      </w:r>
      <w:r>
        <w:rPr>
          <w:rFonts w:ascii="Courier New" w:eastAsia="Courier New" w:hAnsi="Courier New" w:cs="Courier New"/>
        </w:rPr>
        <w:t>aria-labelledby="dropdownMenu1"&gt;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3281"/>
        <w:rPr>
          <w:rFonts w:ascii="Courier New" w:eastAsia="Courier New" w:hAnsi="Courier New" w:cs="Courier New"/>
        </w:rPr>
      </w:pPr>
      <w:r>
        <w:pict>
          <v:group id="_x0000_s1210" style="position:absolute;left:0;text-align:left;margin-left:106.1pt;margin-top:153.95pt;width:462.6pt;height:260.25pt;z-index:-1820;mso-position-horizontal-relative:page;mso-position-vertical-relative:page" coordorigin="2122,3079" coordsize="9252,5205">
            <v:shape id="_x0000_s1226" style="position:absolute;left:2132;top:3089;width:9232;height:346" coordorigin="2132,3089" coordsize="9232,346" path="m2132,3435r9231,l11363,3089r-9231,l2132,3435xe" fillcolor="#d9d9d9" stroked="f">
              <v:path arrowok="t"/>
            </v:shape>
            <v:shape id="_x0000_s1225" style="position:absolute;left:2132;top:3435;width:9232;height:346" coordorigin="2132,3435" coordsize="9232,346" path="m2132,3780r9231,l11363,3435r-9231,l2132,3780xe" fillcolor="#d9d9d9" stroked="f">
              <v:path arrowok="t"/>
            </v:shape>
            <v:shape id="_x0000_s1224" style="position:absolute;left:2132;top:3780;width:9232;height:348" coordorigin="2132,3780" coordsize="9232,348" path="m2132,4128r9231,l11363,3780r-9231,l2132,4128xe" fillcolor="#d9d9d9" stroked="f">
              <v:path arrowok="t"/>
            </v:shape>
            <v:shape id="_x0000_s1223" style="position:absolute;left:2132;top:4128;width:9232;height:226" coordorigin="2132,4128" coordsize="9232,226" path="m2132,4354r9231,l11363,4128r-9231,l2132,4354xe" fillcolor="#d9d9d9" stroked="f">
              <v:path arrowok="t"/>
            </v:shape>
            <v:shape id="_x0000_s1222" style="position:absolute;left:2132;top:4354;width:9232;height:228" coordorigin="2132,4354" coordsize="9232,228" path="m2132,4582r9231,l11363,4354r-9231,l2132,4582xe" fillcolor="#d9d9d9" stroked="f">
              <v:path arrowok="t"/>
            </v:shape>
            <v:shape id="_x0000_s1221" style="position:absolute;left:2132;top:4582;width:9232;height:346" coordorigin="2132,4582" coordsize="9232,346" path="m2132,4928r9231,l11363,4582r-9231,l2132,4928xe" fillcolor="#d9d9d9" stroked="f">
              <v:path arrowok="t"/>
            </v:shape>
            <v:shape id="_x0000_s1220" style="position:absolute;left:2132;top:4928;width:9232;height:346" coordorigin="2132,4928" coordsize="9232,346" path="m2132,5273r9231,l11363,4928r-9231,l2132,5273xe" fillcolor="#d9d9d9" stroked="f">
              <v:path arrowok="t"/>
            </v:shape>
            <v:shape id="_x0000_s1219" style="position:absolute;left:2132;top:5273;width:9232;height:348" coordorigin="2132,5273" coordsize="9232,348" path="m2132,5622r9231,l11363,5273r-9231,l2132,5622xe" fillcolor="#d9d9d9" stroked="f">
              <v:path arrowok="t"/>
            </v:shape>
            <v:shape id="_x0000_s1218" style="position:absolute;left:2132;top:5622;width:9232;height:346" coordorigin="2132,5622" coordsize="9232,346" path="m2132,5967r9231,l11363,5622r-9231,l2132,5967xe" fillcolor="#d9d9d9" stroked="f">
              <v:path arrowok="t"/>
            </v:shape>
            <v:shape id="_x0000_s1217" style="position:absolute;left:2132;top:5967;width:9232;height:348" coordorigin="2132,5967" coordsize="9232,348" path="m2132,6315r9231,l11363,5967r-9231,l2132,6315xe" fillcolor="#d9d9d9" stroked="f">
              <v:path arrowok="t"/>
            </v:shape>
            <v:shape id="_x0000_s1216" style="position:absolute;left:2132;top:6315;width:9232;height:346" coordorigin="2132,6315" coordsize="9232,346" path="m2132,6661r9231,l11363,6315r-9231,l2132,6661xe" fillcolor="#d9d9d9" stroked="f">
              <v:path arrowok="t"/>
            </v:shape>
            <v:shape id="_x0000_s1215" style="position:absolute;left:2132;top:6661;width:9232;height:346" coordorigin="2132,6661" coordsize="9232,346" path="m2132,7007r9231,l11363,6661r-9231,l2132,7007xe" fillcolor="#d9d9d9" stroked="f">
              <v:path arrowok="t"/>
            </v:shape>
            <v:shape id="_x0000_s1214" style="position:absolute;left:2132;top:7007;width:9232;height:348" coordorigin="2132,7007" coordsize="9232,348" path="m2132,7355r9231,l11363,7007r-9231,l2132,7355xe" fillcolor="#d9d9d9" stroked="f">
              <v:path arrowok="t"/>
            </v:shape>
            <v:shape id="_x0000_s1213" style="position:absolute;left:2132;top:7355;width:9232;height:346" coordorigin="2132,7355" coordsize="9232,346" path="m2132,7700r9231,l11363,7355r-9231,l2132,7700xe" fillcolor="#d9d9d9" stroked="f">
              <v:path arrowok="t"/>
            </v:shape>
            <v:shape id="_x0000_s1212" style="position:absolute;left:2132;top:7700;width:9232;height:348" coordorigin="2132,7700" coordsize="9232,348" path="m2132,8048r9231,l11363,7700r-9231,l2132,8048xe" fillcolor="#d9d9d9" stroked="f">
              <v:path arrowok="t"/>
            </v:shape>
            <v:shape id="_x0000_s1211" style="position:absolute;left:2132;top:8048;width:9232;height:226" coordorigin="2132,8048" coordsize="9232,226" path="m2132,8274r9231,l11363,8048r-9231,l2132,8274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&lt;li&gt;&lt;a</w:t>
      </w:r>
      <w:r w:rsidR="002E0EAF">
        <w:rPr>
          <w:rFonts w:ascii="Courier New" w:eastAsia="Courier New" w:hAnsi="Courier New" w:cs="Courier New"/>
          <w:spacing w:val="-7"/>
        </w:rPr>
        <w:t xml:space="preserve"> </w:t>
      </w:r>
      <w:r w:rsidR="002E0EAF">
        <w:rPr>
          <w:rFonts w:ascii="Courier New" w:eastAsia="Courier New" w:hAnsi="Courier New" w:cs="Courier New"/>
        </w:rPr>
        <w:t>href="#"&gt;Sao</w:t>
      </w:r>
      <w:r w:rsidR="002E0EAF">
        <w:rPr>
          <w:rFonts w:ascii="Courier New" w:eastAsia="Courier New" w:hAnsi="Courier New" w:cs="Courier New"/>
          <w:spacing w:val="-14"/>
        </w:rPr>
        <w:t xml:space="preserve"> </w:t>
      </w:r>
      <w:r w:rsidR="002E0EAF">
        <w:rPr>
          <w:rFonts w:ascii="Courier New" w:eastAsia="Courier New" w:hAnsi="Courier New" w:cs="Courier New"/>
        </w:rPr>
        <w:t>chép&lt;/a&gt;&lt;/li&gt;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32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&lt;li&gt;&lt;a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href="#"&gt;Xóa&lt;/a&gt;&lt;/li&gt;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32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&lt;li&gt;&lt;a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href="#"&gt;Đổi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tên&lt;/a&gt;&lt;/li&gt;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&lt;/ul&gt;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2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ind w:left="4199"/>
      </w:pPr>
      <w:r>
        <w:pict>
          <v:shape id="_x0000_i1048" type="#_x0000_t75" style="width:126.75pt;height:102.75pt">
            <v:imagedata r:id="rId45" o:title=""/>
          </v:shape>
        </w:pic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520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trình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bà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ộ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u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ạ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ab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ch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g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2"/>
        </w:rPr>
        <w:t>ặ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ều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ọ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àn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ì</w:t>
      </w:r>
      <w:r>
        <w:rPr>
          <w:rFonts w:ascii="Arial" w:eastAsia="Arial" w:hAnsi="Arial" w:cs="Arial"/>
        </w:rPr>
        <w:t>nh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ạo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g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325" w:right="679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class="row"&gt;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805" w:right="211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&lt;ul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class="nav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na</w:t>
      </w:r>
      <w:r>
        <w:rPr>
          <w:rFonts w:ascii="Courier New" w:eastAsia="Courier New" w:hAnsi="Courier New" w:cs="Courier New"/>
          <w:spacing w:val="1"/>
        </w:rPr>
        <w:t>v</w:t>
      </w:r>
      <w:r>
        <w:rPr>
          <w:rFonts w:ascii="Courier New" w:eastAsia="Courier New" w:hAnsi="Courier New" w:cs="Courier New"/>
        </w:rPr>
        <w:t>-tabs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"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role="tablist"</w:t>
      </w:r>
      <w:r>
        <w:rPr>
          <w:rFonts w:ascii="Courier New" w:eastAsia="Courier New" w:hAnsi="Courier New" w:cs="Courier New"/>
          <w:spacing w:val="-17"/>
        </w:rPr>
        <w:t xml:space="preserve"> </w:t>
      </w:r>
      <w:r>
        <w:rPr>
          <w:rFonts w:ascii="Courier New" w:eastAsia="Courier New" w:hAnsi="Courier New" w:cs="Courier New"/>
          <w:w w:val="99"/>
        </w:rPr>
        <w:t>id="myTab"&gt;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25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class="active"&gt;&lt;a</w:t>
      </w:r>
      <w:r>
        <w:rPr>
          <w:rFonts w:ascii="Courier New" w:eastAsia="Courier New" w:hAnsi="Courier New" w:cs="Courier New"/>
          <w:spacing w:val="-20"/>
        </w:rPr>
        <w:t xml:space="preserve"> </w:t>
      </w:r>
      <w:r>
        <w:rPr>
          <w:rFonts w:ascii="Courier New" w:eastAsia="Courier New" w:hAnsi="Courier New" w:cs="Courier New"/>
        </w:rPr>
        <w:t>href="#tieude1"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role="tab"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2"/>
        </w:rPr>
        <w:t>a</w:t>
      </w:r>
      <w:r>
        <w:rPr>
          <w:rFonts w:ascii="Courier New" w:eastAsia="Courier New" w:hAnsi="Courier New" w:cs="Courier New"/>
        </w:rPr>
        <w:t>-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toggle="tab"&gt;Khóa</w:t>
      </w:r>
      <w:r>
        <w:rPr>
          <w:rFonts w:ascii="Courier New" w:eastAsia="Courier New" w:hAnsi="Courier New" w:cs="Courier New"/>
          <w:spacing w:val="-20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ngắn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hạn&lt;/a&gt;&lt;/li&gt;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spacing w:line="200" w:lineRule="exact"/>
        <w:ind w:left="25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&lt;li&gt;&lt;a</w:t>
      </w:r>
      <w:r>
        <w:rPr>
          <w:rFonts w:ascii="Courier New" w:eastAsia="Courier New" w:hAnsi="Courier New" w:cs="Courier New"/>
          <w:spacing w:val="-7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href="#tieude2"</w:t>
      </w:r>
      <w:r>
        <w:rPr>
          <w:rFonts w:ascii="Courier New" w:eastAsia="Courier New" w:hAnsi="Courier New" w:cs="Courier New"/>
          <w:spacing w:val="-18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role="tab"</w:t>
      </w:r>
      <w:r>
        <w:rPr>
          <w:rFonts w:ascii="Courier New" w:eastAsia="Courier New" w:hAnsi="Courier New" w:cs="Courier New"/>
          <w:spacing w:val="-12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dat</w:t>
      </w:r>
      <w:r>
        <w:rPr>
          <w:rFonts w:ascii="Courier New" w:eastAsia="Courier New" w:hAnsi="Courier New" w:cs="Courier New"/>
          <w:spacing w:val="1"/>
          <w:position w:val="1"/>
        </w:rPr>
        <w:t>a</w:t>
      </w:r>
      <w:r>
        <w:rPr>
          <w:rFonts w:ascii="Courier New" w:eastAsia="Courier New" w:hAnsi="Courier New" w:cs="Courier New"/>
          <w:position w:val="1"/>
        </w:rPr>
        <w:t>-toggle="tab"&gt;Khóa</w:t>
      </w:r>
      <w:r>
        <w:rPr>
          <w:rFonts w:ascii="Courier New" w:eastAsia="Courier New" w:hAnsi="Courier New" w:cs="Courier New"/>
          <w:spacing w:val="-26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dài</w:t>
      </w:r>
    </w:p>
    <w:p w:rsidR="00645908" w:rsidRDefault="002E0EAF">
      <w:pPr>
        <w:spacing w:before="6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hạn&lt;/a&gt;&lt;/li&gt;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ind w:left="1840"/>
        <w:rPr>
          <w:rFonts w:ascii="Courier New" w:eastAsia="Courier New" w:hAnsi="Courier New" w:cs="Courier New"/>
        </w:rPr>
      </w:pPr>
      <w:r>
        <w:pict>
          <v:group id="_x0000_s1194" style="position:absolute;left:0;text-align:left;margin-left:106.1pt;margin-top:580.5pt;width:462.6pt;height:201.55pt;z-index:-1819;mso-position-horizontal-relative:page;mso-position-vertical-relative:page" coordorigin="2122,11610" coordsize="9252,4031">
            <v:shape id="_x0000_s1208" style="position:absolute;left:2132;top:11620;width:9232;height:346" coordorigin="2132,11620" coordsize="9232,346" path="m2132,11965r9231,l11363,11620r-9231,l2132,11965xe" fillcolor="#d9d9d9" stroked="f">
              <v:path arrowok="t"/>
            </v:shape>
            <v:shape id="_x0000_s1207" style="position:absolute;left:2132;top:11965;width:9232;height:348" coordorigin="2132,11965" coordsize="9232,348" path="m2132,12313r9231,l11363,11965r-9231,l2132,12313xe" fillcolor="#d9d9d9" stroked="f">
              <v:path arrowok="t"/>
            </v:shape>
            <v:shape id="_x0000_s1206" style="position:absolute;left:2132;top:12313;width:9232;height:346" coordorigin="2132,12313" coordsize="9232,346" path="m2132,12659r9231,l11363,12313r-9231,l2132,12659xe" fillcolor="#d9d9d9" stroked="f">
              <v:path arrowok="t"/>
            </v:shape>
            <v:shape id="_x0000_s1205" style="position:absolute;left:2132;top:12659;width:9232;height:226" coordorigin="2132,12659" coordsize="9232,226" path="m2132,12885r9231,l11363,12659r-9231,l2132,12885xe" fillcolor="#d9d9d9" stroked="f">
              <v:path arrowok="t"/>
            </v:shape>
            <v:shape id="_x0000_s1204" style="position:absolute;left:2132;top:12885;width:9232;height:348" coordorigin="2132,12885" coordsize="9232,348" path="m2132,13233r9231,l11363,12885r-9231,l2132,13233xe" fillcolor="#d9d9d9" stroked="f">
              <v:path arrowok="t"/>
            </v:shape>
            <v:shape id="_x0000_s1203" style="position:absolute;left:2132;top:13233;width:9232;height:226" coordorigin="2132,13233" coordsize="9232,226" path="m2132,13459r9231,l11363,13233r-9231,l2132,13459xe" fillcolor="#d9d9d9" stroked="f">
              <v:path arrowok="t"/>
            </v:shape>
            <v:shape id="_x0000_s1202" style="position:absolute;left:2132;top:13459;width:9232;height:348" coordorigin="2132,13459" coordsize="9232,348" path="m2132,13807r9231,l11363,13459r-9231,l2132,13807xe" fillcolor="#d9d9d9" stroked="f">
              <v:path arrowok="t"/>
            </v:shape>
            <v:shape id="_x0000_s1201" style="position:absolute;left:2132;top:13807;width:9232;height:346" coordorigin="2132,13807" coordsize="9232,346" path="m2132,14152r9231,l11363,13807r-9231,l2132,14152xe" fillcolor="#d9d9d9" stroked="f">
              <v:path arrowok="t"/>
            </v:shape>
            <v:shape id="_x0000_s1200" style="position:absolute;left:2132;top:14152;width:9232;height:346" coordorigin="2132,14152" coordsize="9232,346" path="m2132,14498r9231,l11363,14152r-9231,l2132,14498xe" fillcolor="#d9d9d9" stroked="f">
              <v:path arrowok="t"/>
            </v:shape>
            <v:shape id="_x0000_s1199" style="position:absolute;left:2132;top:14498;width:9232;height:228" coordorigin="2132,14498" coordsize="9232,228" path="m2132,14726r9231,l11363,14498r-9231,l2132,14726xe" fillcolor="#d9d9d9" stroked="f">
              <v:path arrowok="t"/>
            </v:shape>
            <v:shape id="_x0000_s1198" style="position:absolute;left:2132;top:14726;width:9232;height:226" coordorigin="2132,14726" coordsize="9232,226" path="m2132,14952r9231,l11363,14726r-9231,l2132,14952xe" fillcolor="#d9d9d9" stroked="f">
              <v:path arrowok="t"/>
            </v:shape>
            <v:shape id="_x0000_s1197" style="position:absolute;left:2132;top:14952;width:9232;height:228" coordorigin="2132,14952" coordsize="9232,228" path="m2132,15180r9231,l11363,14952r-9231,l2132,15180xe" fillcolor="#d9d9d9" stroked="f">
              <v:path arrowok="t"/>
            </v:shape>
            <v:shape id="_x0000_s1196" style="position:absolute;left:2132;top:15180;width:9232;height:226" coordorigin="2132,15180" coordsize="9232,226" path="m2132,15405r9231,l11363,15180r-9231,l2132,15405xe" fillcolor="#d9d9d9" stroked="f">
              <v:path arrowok="t"/>
            </v:shape>
            <v:shape id="_x0000_s1195" style="position:absolute;left:2132;top:15405;width:9232;height:226" coordorigin="2132,15405" coordsize="9232,226" path="m2132,15631r9231,l11363,15405r-9231,l2132,15631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&lt;/ul&gt;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class="ta</w:t>
      </w:r>
      <w:r>
        <w:rPr>
          <w:rFonts w:ascii="Courier New" w:eastAsia="Courier New" w:hAnsi="Courier New" w:cs="Courier New"/>
          <w:spacing w:val="1"/>
        </w:rPr>
        <w:t>b</w:t>
      </w:r>
      <w:r>
        <w:rPr>
          <w:rFonts w:ascii="Courier New" w:eastAsia="Courier New" w:hAnsi="Courier New" w:cs="Courier New"/>
        </w:rPr>
        <w:t>-content"&gt;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94" w:firstLine="16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class="ta</w:t>
      </w:r>
      <w:r>
        <w:rPr>
          <w:rFonts w:ascii="Courier New" w:eastAsia="Courier New" w:hAnsi="Courier New" w:cs="Courier New"/>
          <w:spacing w:val="1"/>
        </w:rPr>
        <w:t>b</w:t>
      </w:r>
      <w:r>
        <w:rPr>
          <w:rFonts w:ascii="Courier New" w:eastAsia="Courier New" w:hAnsi="Courier New" w:cs="Courier New"/>
        </w:rPr>
        <w:t>-pane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active"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id="tieude1"&gt;Chương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đào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tạo đa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dạng,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bao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gồm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nhiều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lĩnh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vực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của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Đồ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họa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như: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Đồ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họa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2D,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Thiết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web,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Đồ họa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3D,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Kiến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trúc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–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xây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dựng,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Kỹ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xảo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phim…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được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xây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dựng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tiêu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chí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giúp Học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viên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thành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thạo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công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cụ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phần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mềm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và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kỹ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năng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thiết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chỉ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trong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THỜI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GIAN NGẮN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(36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tiết,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64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tiết,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128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tiết).&lt;/div&gt;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Default="002E0EAF">
      <w:pPr>
        <w:spacing w:before="40"/>
        <w:ind w:left="880" w:right="313" w:firstLine="16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class="ta</w:t>
      </w:r>
      <w:r>
        <w:rPr>
          <w:rFonts w:ascii="Courier New" w:eastAsia="Courier New" w:hAnsi="Courier New" w:cs="Courier New"/>
          <w:spacing w:val="1"/>
        </w:rPr>
        <w:t>b</w:t>
      </w:r>
      <w:r>
        <w:rPr>
          <w:rFonts w:ascii="Courier New" w:eastAsia="Courier New" w:hAnsi="Courier New" w:cs="Courier New"/>
        </w:rPr>
        <w:t>-pane"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id="tieude2"&gt;Chương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được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tổ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chức và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giảng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dạy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với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tiêu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chí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giúp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Học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viên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"Học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thực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tế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-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Tự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tin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làm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thực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tế".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ind w:left="880" w:right="19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Trong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thời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gian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tương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đương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6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tháng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(Chương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Kỹ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thuật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viên)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hay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  <w:w w:val="99"/>
        </w:rPr>
        <w:t>18 tháng</w:t>
      </w:r>
      <w:r>
        <w:rPr>
          <w:rFonts w:ascii="Courier New" w:eastAsia="Courier New" w:hAnsi="Courier New" w:cs="Courier New"/>
        </w:rPr>
        <w:t xml:space="preserve"> (Chương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chuyên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viên),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bạn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sẽ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được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tiếp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cận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một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phương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pháp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học tập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hoàn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toàn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mới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mẻ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và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năng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động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những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Giảng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viên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giàu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kinh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nghiệm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thực tế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về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Đồ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họa.&lt;/div&gt;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Pr="00CA61D6" w:rsidRDefault="00F85609">
      <w:pPr>
        <w:ind w:left="1840"/>
        <w:rPr>
          <w:rFonts w:ascii="Courier New" w:eastAsia="Courier New" w:hAnsi="Courier New" w:cs="Courier New"/>
          <w:lang w:val="fr-FR"/>
        </w:rPr>
      </w:pPr>
      <w:r>
        <w:pict>
          <v:group id="_x0000_s1184" style="position:absolute;left:0;text-align:left;margin-left:106.1pt;margin-top:74.6pt;width:462.6pt;height:127pt;z-index:-1818;mso-position-horizontal-relative:page;mso-position-vertical-relative:page" coordorigin="2122,1492" coordsize="9252,2540">
            <v:shape id="_x0000_s1193" style="position:absolute;left:2132;top:1502;width:9232;height:228" coordorigin="2132,1502" coordsize="9232,228" path="m2132,1731r9231,l11363,1502r-9231,l2132,1731xe" fillcolor="#d9d9d9" stroked="f">
              <v:path arrowok="t"/>
            </v:shape>
            <v:shape id="_x0000_s1192" style="position:absolute;left:2132;top:1730;width:9232;height:346" coordorigin="2132,1730" coordsize="9232,346" path="m2132,2076r9231,l11363,1730r-9231,l2132,2076xe" fillcolor="#d9d9d9" stroked="f">
              <v:path arrowok="t"/>
            </v:shape>
            <v:shape id="_x0000_s1191" style="position:absolute;left:2132;top:2076;width:9232;height:226" coordorigin="2132,2076" coordsize="9232,226" path="m2132,2302r9231,l11363,2076r-9231,l2132,2302xe" fillcolor="#d9d9d9" stroked="f">
              <v:path arrowok="t"/>
            </v:shape>
            <v:shape id="_x0000_s1190" style="position:absolute;left:2132;top:2302;width:9232;height:228" coordorigin="2132,2302" coordsize="9232,228" path="m2132,2530r9231,l11363,2302r-9231,l2132,2530xe" fillcolor="#d9d9d9" stroked="f">
              <v:path arrowok="t"/>
            </v:shape>
            <v:shape id="_x0000_s1189" style="position:absolute;left:2132;top:2530;width:9232;height:226" coordorigin="2132,2530" coordsize="9232,226" path="m2132,2756r9231,l11363,2530r-9231,l2132,2756xe" fillcolor="#d9d9d9" stroked="f">
              <v:path arrowok="t"/>
            </v:shape>
            <v:shape id="_x0000_s1188" style="position:absolute;left:2132;top:2756;width:9232;height:348" coordorigin="2132,2756" coordsize="9232,348" path="m2132,3104r9231,l11363,2756r-9231,l2132,3104xe" fillcolor="#d9d9d9" stroked="f">
              <v:path arrowok="t"/>
            </v:shape>
            <v:shape id="_x0000_s1187" style="position:absolute;left:2132;top:3104;width:9232;height:346" coordorigin="2132,3104" coordsize="9232,346" path="m2132,3449r9231,l11363,3104r-9231,l2132,3449xe" fillcolor="#d9d9d9" stroked="f">
              <v:path arrowok="t"/>
            </v:shape>
            <v:shape id="_x0000_s1186" style="position:absolute;left:2132;top:3449;width:9232;height:346" coordorigin="2132,3449" coordsize="9232,346" path="m2132,3795r9231,l11363,3449r-9231,l2132,3795xe" fillcolor="#d9d9d9" stroked="f">
              <v:path arrowok="t"/>
            </v:shape>
            <v:shape id="_x0000_s1185" style="position:absolute;left:2132;top:3795;width:9232;height:228" coordorigin="2132,3795" coordsize="9232,228" path="m2132,4023r9231,l11363,3795r-9231,l2132,4023xe" fillcolor="#d9d9d9" stroked="f">
              <v:path arrowok="t"/>
            </v:shape>
            <w10:wrap anchorx="page" anchory="page"/>
          </v:group>
        </w:pict>
      </w:r>
      <w:r w:rsidR="002E0EAF"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9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136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9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5" w:line="100" w:lineRule="exact"/>
        <w:rPr>
          <w:sz w:val="11"/>
          <w:szCs w:val="11"/>
          <w:lang w:val="fr-FR"/>
        </w:rPr>
      </w:pPr>
    </w:p>
    <w:p w:rsidR="00645908" w:rsidRPr="00CA61D6" w:rsidRDefault="00F85609">
      <w:pPr>
        <w:spacing w:line="220" w:lineRule="exact"/>
        <w:ind w:left="880"/>
        <w:rPr>
          <w:rFonts w:ascii="Arial" w:eastAsia="Arial" w:hAnsi="Arial" w:cs="Arial"/>
          <w:lang w:val="fr-FR"/>
        </w:rPr>
      </w:pPr>
      <w:r>
        <w:pict>
          <v:group id="_x0000_s1178" style="position:absolute;left:0;text-align:left;margin-left:107.95pt;margin-top:17.25pt;width:460.85pt;height:65.3pt;z-index:-1817;mso-position-horizontal-relative:page" coordorigin="2159,345" coordsize="9217,1306">
            <v:shape id="_x0000_s1183" type="#_x0000_t75" style="position:absolute;left:2174;top:367;width:9185;height:1260">
              <v:imagedata r:id="rId46" o:title=""/>
            </v:shape>
            <v:shape id="_x0000_s1182" style="position:absolute;left:2175;top:360;width:9186;height:0" coordorigin="2175,360" coordsize="9186,0" path="m2175,360r9186,e" filled="f" strokecolor="#bebebe" strokeweight=".82pt">
              <v:path arrowok="t"/>
            </v:shape>
            <v:shape id="_x0000_s1181" style="position:absolute;left:2168;top:353;width:0;height:1289" coordorigin="2168,353" coordsize="0,1289" path="m2168,353r,1290e" filled="f" strokecolor="#bebebe" strokeweight=".82pt">
              <v:path arrowok="t"/>
            </v:shape>
            <v:shape id="_x0000_s1180" style="position:absolute;left:11368;top:353;width:0;height:1289" coordorigin="11368,353" coordsize="0,1289" path="m11368,353r,1290e" filled="f" strokecolor="#bebebe" strokeweight=".82pt">
              <v:path arrowok="t"/>
            </v:shape>
            <v:shape id="_x0000_s1179" style="position:absolute;left:2175;top:1635;width:9186;height:0" coordorigin="2175,1635" coordsize="9186,0" path="m2175,1635r9186,e" filled="f" strokecolor="#bebebe" strokeweight=".82pt">
              <v:path arrowok="t"/>
            </v:shape>
            <w10:wrap anchorx="page"/>
          </v:group>
        </w:pict>
      </w:r>
      <w:r w:rsidR="002E0EAF" w:rsidRPr="00CA61D6">
        <w:rPr>
          <w:rFonts w:ascii="Arial" w:eastAsia="Arial" w:hAnsi="Arial" w:cs="Arial"/>
          <w:spacing w:val="-1"/>
          <w:position w:val="-1"/>
          <w:lang w:val="fr-FR"/>
        </w:rPr>
        <w:t>K</w:t>
      </w:r>
      <w:r w:rsidR="002E0EAF" w:rsidRPr="00CA61D6">
        <w:rPr>
          <w:rFonts w:ascii="Arial" w:eastAsia="Arial" w:hAnsi="Arial" w:cs="Arial"/>
          <w:position w:val="-1"/>
          <w:lang w:val="fr-FR"/>
        </w:rPr>
        <w:t>ết</w:t>
      </w:r>
      <w:r w:rsidR="002E0EAF" w:rsidRPr="00CA61D6">
        <w:rPr>
          <w:rFonts w:ascii="Arial" w:eastAsia="Arial" w:hAnsi="Arial" w:cs="Arial"/>
          <w:spacing w:val="-2"/>
          <w:position w:val="-1"/>
          <w:lang w:val="fr-FR"/>
        </w:rPr>
        <w:t xml:space="preserve"> </w:t>
      </w:r>
      <w:r w:rsidR="002E0EAF" w:rsidRPr="00CA61D6">
        <w:rPr>
          <w:rFonts w:ascii="Arial" w:eastAsia="Arial" w:hAnsi="Arial" w:cs="Arial"/>
          <w:position w:val="-1"/>
          <w:lang w:val="fr-FR"/>
        </w:rPr>
        <w:t>q</w:t>
      </w:r>
      <w:r w:rsidR="002E0EAF" w:rsidRPr="00CA61D6">
        <w:rPr>
          <w:rFonts w:ascii="Arial" w:eastAsia="Arial" w:hAnsi="Arial" w:cs="Arial"/>
          <w:spacing w:val="-1"/>
          <w:position w:val="-1"/>
          <w:lang w:val="fr-FR"/>
        </w:rPr>
        <w:t>u</w:t>
      </w:r>
      <w:r w:rsidR="002E0EAF" w:rsidRPr="00CA61D6">
        <w:rPr>
          <w:rFonts w:ascii="Arial" w:eastAsia="Arial" w:hAnsi="Arial" w:cs="Arial"/>
          <w:position w:val="-1"/>
          <w:lang w:val="fr-FR"/>
        </w:rPr>
        <w:t>ả:</w:t>
      </w:r>
    </w:p>
    <w:p w:rsidR="00645908" w:rsidRPr="00CA61D6" w:rsidRDefault="00645908">
      <w:pPr>
        <w:spacing w:before="1" w:line="100" w:lineRule="exact"/>
        <w:rPr>
          <w:sz w:val="10"/>
          <w:szCs w:val="10"/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Pr="00CA61D6" w:rsidRDefault="00645908">
      <w:pPr>
        <w:spacing w:line="200" w:lineRule="exact"/>
        <w:rPr>
          <w:lang w:val="fr-FR"/>
        </w:rPr>
      </w:pPr>
    </w:p>
    <w:p w:rsidR="00645908" w:rsidRDefault="002E0EAF">
      <w:pPr>
        <w:spacing w:before="34"/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ạo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b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ọc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205" w:right="691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565" w:right="379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class="pane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-group"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  <w:w w:val="99"/>
        </w:rPr>
        <w:t>id="accordion"&gt;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045" w:right="41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class="panel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  <w:w w:val="99"/>
        </w:rPr>
        <w:t>pane</w:t>
      </w:r>
      <w:r>
        <w:rPr>
          <w:rFonts w:ascii="Courier New" w:eastAsia="Courier New" w:hAnsi="Courier New" w:cs="Courier New"/>
          <w:spacing w:val="1"/>
          <w:w w:val="99"/>
        </w:rPr>
        <w:t>l</w:t>
      </w:r>
      <w:r>
        <w:rPr>
          <w:rFonts w:ascii="Courier New" w:eastAsia="Courier New" w:hAnsi="Courier New" w:cs="Courier New"/>
          <w:w w:val="99"/>
        </w:rPr>
        <w:t>-default"&gt;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285" w:right="463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class="pane</w:t>
      </w:r>
      <w:r>
        <w:rPr>
          <w:rFonts w:ascii="Courier New" w:eastAsia="Courier New" w:hAnsi="Courier New" w:cs="Courier New"/>
          <w:spacing w:val="1"/>
          <w:w w:val="99"/>
        </w:rPr>
        <w:t>l</w:t>
      </w:r>
      <w:r>
        <w:rPr>
          <w:rFonts w:ascii="Courier New" w:eastAsia="Courier New" w:hAnsi="Courier New" w:cs="Courier New"/>
          <w:w w:val="99"/>
        </w:rPr>
        <w:t>-heading"&gt;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525" w:right="47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&lt;h4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  <w:w w:val="99"/>
        </w:rPr>
        <w:t>class="pane</w:t>
      </w:r>
      <w:r>
        <w:rPr>
          <w:rFonts w:ascii="Courier New" w:eastAsia="Courier New" w:hAnsi="Courier New" w:cs="Courier New"/>
          <w:spacing w:val="1"/>
          <w:w w:val="99"/>
        </w:rPr>
        <w:t>l</w:t>
      </w:r>
      <w:r>
        <w:rPr>
          <w:rFonts w:ascii="Courier New" w:eastAsia="Courier New" w:hAnsi="Courier New" w:cs="Courier New"/>
          <w:w w:val="99"/>
        </w:rPr>
        <w:t>-title"&gt;</w:t>
      </w:r>
    </w:p>
    <w:p w:rsidR="00645908" w:rsidRDefault="00645908">
      <w:pPr>
        <w:spacing w:before="7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393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data-toggle="collapse"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-parent="#accordion" href="#collapseOne"&gt;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2E0EAF">
      <w:pPr>
        <w:ind w:left="304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Khóa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ngắn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hạn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&lt;/a&gt;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5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&lt;/h4&gt;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id="collapseOne"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class="pane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-collapse</w:t>
      </w:r>
      <w:r>
        <w:rPr>
          <w:rFonts w:ascii="Courier New" w:eastAsia="Courier New" w:hAnsi="Courier New" w:cs="Courier New"/>
          <w:spacing w:val="-25"/>
        </w:rPr>
        <w:t xml:space="preserve"> </w:t>
      </w:r>
      <w:r>
        <w:rPr>
          <w:rFonts w:ascii="Courier New" w:eastAsia="Courier New" w:hAnsi="Courier New" w:cs="Courier New"/>
        </w:rPr>
        <w:t>collapse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in"&gt;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ind w:left="2525" w:right="4753"/>
        <w:jc w:val="center"/>
        <w:rPr>
          <w:rFonts w:ascii="Courier New" w:eastAsia="Courier New" w:hAnsi="Courier New" w:cs="Courier New"/>
        </w:rPr>
      </w:pPr>
      <w:r>
        <w:pict>
          <v:group id="_x0000_s1148" style="position:absolute;left:0;text-align:left;margin-left:106.1pt;margin-top:312.15pt;width:462.6pt;height:467.6pt;z-index:-1816;mso-position-horizontal-relative:page;mso-position-vertical-relative:page" coordorigin="2122,6243" coordsize="9252,9352">
            <v:shape id="_x0000_s1177" style="position:absolute;left:2132;top:6253;width:9232;height:348" coordorigin="2132,6253" coordsize="9232,348" path="m2132,6601r9231,l11363,6253r-9231,l2132,6601xe" fillcolor="#d9d9d9" stroked="f">
              <v:path arrowok="t"/>
            </v:shape>
            <v:shape id="_x0000_s1176" style="position:absolute;left:2132;top:6601;width:9232;height:346" coordorigin="2132,6601" coordsize="9232,346" path="m2132,6947r9231,l11363,6601r-9231,l2132,6947xe" fillcolor="#d9d9d9" stroked="f">
              <v:path arrowok="t"/>
            </v:shape>
            <v:shape id="_x0000_s1175" style="position:absolute;left:2132;top:6947;width:9232;height:348" coordorigin="2132,6947" coordsize="9232,348" path="m2132,7295r9231,l11363,6947r-9231,l2132,7295xe" fillcolor="#d9d9d9" stroked="f">
              <v:path arrowok="t"/>
            </v:shape>
            <v:shape id="_x0000_s1174" style="position:absolute;left:2132;top:7295;width:9232;height:346" coordorigin="2132,7295" coordsize="9232,346" path="m2132,7640r9231,l11363,7295r-9231,l2132,7640xe" fillcolor="#d9d9d9" stroked="f">
              <v:path arrowok="t"/>
            </v:shape>
            <v:shape id="_x0000_s1173" style="position:absolute;left:2132;top:7640;width:9232;height:346" coordorigin="2132,7640" coordsize="9232,346" path="m2132,7986r9231,l11363,7640r-9231,l2132,7986xe" fillcolor="#d9d9d9" stroked="f">
              <v:path arrowok="t"/>
            </v:shape>
            <v:shape id="_x0000_s1172" style="position:absolute;left:2132;top:7986;width:9232;height:348" coordorigin="2132,7986" coordsize="9232,348" path="m2132,8334r9231,l11363,7986r-9231,l2132,8334xe" fillcolor="#d9d9d9" stroked="f">
              <v:path arrowok="t"/>
            </v:shape>
            <v:shape id="_x0000_s1171" style="position:absolute;left:2132;top:8334;width:9232;height:226" coordorigin="2132,8334" coordsize="9232,226" path="m2132,8559r9231,l11363,8334r-9231,l2132,8559xe" fillcolor="#d9d9d9" stroked="f">
              <v:path arrowok="t"/>
            </v:shape>
            <v:shape id="_x0000_s1170" style="position:absolute;left:2132;top:8559;width:9232;height:348" coordorigin="2132,8559" coordsize="9232,348" path="m2132,8907r9231,l11363,8559r-9231,l2132,8907xe" fillcolor="#d9d9d9" stroked="f">
              <v:path arrowok="t"/>
            </v:shape>
            <v:shape id="_x0000_s1169" style="position:absolute;left:2132;top:8907;width:9232;height:346" coordorigin="2132,8907" coordsize="9232,346" path="m2132,9253r9231,l11363,8907r-9231,l2132,9253xe" fillcolor="#d9d9d9" stroked="f">
              <v:path arrowok="t"/>
            </v:shape>
            <v:shape id="_x0000_s1168" style="position:absolute;left:2132;top:9253;width:9232;height:346" coordorigin="2132,9253" coordsize="9232,346" path="m2132,9599r9231,l11363,9253r-9231,l2132,9599xe" fillcolor="#d9d9d9" stroked="f">
              <v:path arrowok="t"/>
            </v:shape>
            <v:shape id="_x0000_s1167" style="position:absolute;left:2132;top:9599;width:9232;height:348" coordorigin="2132,9599" coordsize="9232,348" path="m2132,9947r9231,l11363,9599r-9231,l2132,9947xe" fillcolor="#d9d9d9" stroked="f">
              <v:path arrowok="t"/>
            </v:shape>
            <v:shape id="_x0000_s1166" style="position:absolute;left:2132;top:9947;width:9232;height:346" coordorigin="2132,9947" coordsize="9232,346" path="m2132,10293r9231,l11363,9947r-9231,l2132,10293xe" fillcolor="#d9d9d9" stroked="f">
              <v:path arrowok="t"/>
            </v:shape>
            <v:shape id="_x0000_s1165" style="position:absolute;left:2132;top:10293;width:9232;height:348" coordorigin="2132,10293" coordsize="9232,348" path="m2132,10641r9231,l11363,10293r-9231,l2132,10641xe" fillcolor="#d9d9d9" stroked="f">
              <v:path arrowok="t"/>
            </v:shape>
            <v:shape id="_x0000_s1164" style="position:absolute;left:2132;top:10641;width:9232;height:346" coordorigin="2132,10641" coordsize="9232,346" path="m2132,10986r9231,l11363,10641r-9231,l2132,10986xe" fillcolor="#d9d9d9" stroked="f">
              <v:path arrowok="t"/>
            </v:shape>
            <v:shape id="_x0000_s1163" style="position:absolute;left:2132;top:10986;width:9232;height:226" coordorigin="2132,10986" coordsize="9232,226" path="m2132,11212r9231,l11363,10986r-9231,l2132,11212xe" fillcolor="#d9d9d9" stroked="f">
              <v:path arrowok="t"/>
            </v:shape>
            <v:shape id="_x0000_s1162" style="position:absolute;left:2132;top:11212;width:9232;height:228" coordorigin="2132,11212" coordsize="9232,228" path="m2132,11440r9231,l11363,11212r-9231,l2132,11440xe" fillcolor="#d9d9d9" stroked="f">
              <v:path arrowok="t"/>
            </v:shape>
            <v:shape id="_x0000_s1161" style="position:absolute;left:2132;top:11440;width:9232;height:226" coordorigin="2132,11440" coordsize="9232,226" path="m2132,11665r9231,l11363,11440r-9231,l2132,11665xe" fillcolor="#d9d9d9" stroked="f">
              <v:path arrowok="t"/>
            </v:shape>
            <v:shape id="_x0000_s1160" style="position:absolute;left:2132;top:11665;width:9232;height:348" coordorigin="2132,11665" coordsize="9232,348" path="m2132,12013r9231,l11363,11665r-9231,l2132,12013xe" fillcolor="#d9d9d9" stroked="f">
              <v:path arrowok="t"/>
            </v:shape>
            <v:shape id="_x0000_s1159" style="position:absolute;left:2132;top:12013;width:9232;height:346" coordorigin="2132,12013" coordsize="9232,346" path="m2132,12359r9231,l11363,12013r-9231,l2132,12359xe" fillcolor="#d9d9d9" stroked="f">
              <v:path arrowok="t"/>
            </v:shape>
            <v:shape id="_x0000_s1158" style="position:absolute;left:2132;top:12359;width:9232;height:346" coordorigin="2132,12359" coordsize="9232,346" path="m2132,12705r9231,l11363,12359r-9231,l2132,12705xe" fillcolor="#d9d9d9" stroked="f">
              <v:path arrowok="t"/>
            </v:shape>
            <v:shape id="_x0000_s1157" style="position:absolute;left:2132;top:12705;width:9232;height:348" coordorigin="2132,12705" coordsize="9232,348" path="m2132,13053r9231,l11363,12705r-9231,l2132,13053xe" fillcolor="#d9d9d9" stroked="f">
              <v:path arrowok="t"/>
            </v:shape>
            <v:shape id="_x0000_s1156" style="position:absolute;left:2132;top:13053;width:9232;height:346" coordorigin="2132,13053" coordsize="9232,346" path="m2132,13399r9231,l11363,13053r-9231,l2132,13399xe" fillcolor="#d9d9d9" stroked="f">
              <v:path arrowok="t"/>
            </v:shape>
            <v:shape id="_x0000_s1155" style="position:absolute;left:2132;top:13399;width:9232;height:348" coordorigin="2132,13399" coordsize="9232,348" path="m2132,13747r9231,l11363,13399r-9231,l2132,13747xe" fillcolor="#d9d9d9" stroked="f">
              <v:path arrowok="t"/>
            </v:shape>
            <v:shape id="_x0000_s1154" style="position:absolute;left:2132;top:13747;width:9232;height:346" coordorigin="2132,13747" coordsize="9232,346" path="m2132,14092r9231,l11363,13747r-9231,l2132,14092xe" fillcolor="#d9d9d9" stroked="f">
              <v:path arrowok="t"/>
            </v:shape>
            <v:shape id="_x0000_s1153" style="position:absolute;left:2132;top:14092;width:9232;height:226" coordorigin="2132,14092" coordsize="9232,226" path="m2132,14318r9231,l11363,14092r-9231,l2132,14318xe" fillcolor="#d9d9d9" stroked="f">
              <v:path arrowok="t"/>
            </v:shape>
            <v:shape id="_x0000_s1152" style="position:absolute;left:2132;top:14318;width:9232;height:348" coordorigin="2132,14318" coordsize="9232,348" path="m2132,14666r9231,l11363,14318r-9231,l2132,14666xe" fillcolor="#d9d9d9" stroked="f">
              <v:path arrowok="t"/>
            </v:shape>
            <v:shape id="_x0000_s1151" style="position:absolute;left:2132;top:14666;width:9232;height:346" coordorigin="2132,14666" coordsize="9232,346" path="m2132,15012r9231,l11363,14666r-9231,l2132,15012xe" fillcolor="#d9d9d9" stroked="f">
              <v:path arrowok="t"/>
            </v:shape>
            <v:shape id="_x0000_s1150" style="position:absolute;left:2132;top:15012;width:9232;height:348" coordorigin="2132,15012" coordsize="9232,348" path="m2132,15360r9231,l11363,15012r-9231,l2132,15360xe" fillcolor="#d9d9d9" stroked="f">
              <v:path arrowok="t"/>
            </v:shape>
            <v:shape id="_x0000_s1149" style="position:absolute;left:2132;top:15360;width:9232;height:226" coordorigin="2132,15360" coordsize="9232,226" path="m2132,15585r9231,l11363,15360r-9231,l2132,15585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  <w:w w:val="99"/>
        </w:rPr>
        <w:t>class="pane</w:t>
      </w:r>
      <w:r w:rsidR="002E0EAF">
        <w:rPr>
          <w:rFonts w:ascii="Courier New" w:eastAsia="Courier New" w:hAnsi="Courier New" w:cs="Courier New"/>
          <w:spacing w:val="1"/>
          <w:w w:val="99"/>
        </w:rPr>
        <w:t>l</w:t>
      </w:r>
      <w:r w:rsidR="002E0EAF">
        <w:rPr>
          <w:rFonts w:ascii="Courier New" w:eastAsia="Courier New" w:hAnsi="Courier New" w:cs="Courier New"/>
          <w:w w:val="99"/>
        </w:rPr>
        <w:t>-body"&gt;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314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Chương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đào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tạo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đa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dạng,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bao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gồm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nhiều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lĩnh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vực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của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Đồ họa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như: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Đồ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họa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2D,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Thiết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web,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Đồ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họa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3D,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Kiến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trúc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–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xây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dựng,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Kỹ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xảo phim…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được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xây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dựng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tiêu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chí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giúp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Học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viên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thành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thạo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công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cụ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phần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mềm và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kỹ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năng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thiết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chỉ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trong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THỜI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GIAN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NGẮN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(36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tiết,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64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tiết,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128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tiết).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5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45" w:right="53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class="panel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  <w:w w:val="99"/>
        </w:rPr>
        <w:t>pane</w:t>
      </w:r>
      <w:r>
        <w:rPr>
          <w:rFonts w:ascii="Courier New" w:eastAsia="Courier New" w:hAnsi="Courier New" w:cs="Courier New"/>
          <w:spacing w:val="1"/>
          <w:w w:val="99"/>
        </w:rPr>
        <w:t>l</w:t>
      </w:r>
      <w:r>
        <w:rPr>
          <w:rFonts w:ascii="Courier New" w:eastAsia="Courier New" w:hAnsi="Courier New" w:cs="Courier New"/>
          <w:w w:val="99"/>
        </w:rPr>
        <w:t>-default"&gt;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285" w:right="463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class="panel-heading"&gt;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525" w:right="475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&lt;h4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  <w:w w:val="99"/>
        </w:rPr>
        <w:t>class="pane</w:t>
      </w:r>
      <w:r>
        <w:rPr>
          <w:rFonts w:ascii="Courier New" w:eastAsia="Courier New" w:hAnsi="Courier New" w:cs="Courier New"/>
          <w:spacing w:val="1"/>
          <w:w w:val="99"/>
        </w:rPr>
        <w:t>l</w:t>
      </w:r>
      <w:r>
        <w:rPr>
          <w:rFonts w:ascii="Courier New" w:eastAsia="Courier New" w:hAnsi="Courier New" w:cs="Courier New"/>
          <w:w w:val="99"/>
        </w:rPr>
        <w:t>-title"&gt;</w:t>
      </w:r>
    </w:p>
    <w:p w:rsidR="00645908" w:rsidRDefault="00645908">
      <w:pPr>
        <w:spacing w:before="5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393" w:firstLine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data-toggle="collapse"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-parent="#accordion" href="#collapseTwo"&gt;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2E0EAF">
      <w:pPr>
        <w:ind w:left="304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Khóa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dài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hạn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80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&lt;/a&gt;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56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&lt;/h4&gt;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Default="002E0EAF">
      <w:pPr>
        <w:spacing w:before="40"/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</w:t>
      </w:r>
      <w:r>
        <w:rPr>
          <w:rFonts w:ascii="Courier New" w:eastAsia="Courier New" w:hAnsi="Courier New" w:cs="Courier New"/>
          <w:spacing w:val="1"/>
        </w:rPr>
        <w:t>i</w:t>
      </w:r>
      <w:r>
        <w:rPr>
          <w:rFonts w:ascii="Courier New" w:eastAsia="Courier New" w:hAnsi="Courier New" w:cs="Courier New"/>
        </w:rPr>
        <w:t>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id="collapseTwo"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class="pane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-collapse</w:t>
      </w:r>
      <w:r>
        <w:rPr>
          <w:rFonts w:ascii="Courier New" w:eastAsia="Courier New" w:hAnsi="Courier New" w:cs="Courier New"/>
          <w:spacing w:val="-25"/>
        </w:rPr>
        <w:t xml:space="preserve"> </w:t>
      </w:r>
      <w:r>
        <w:rPr>
          <w:rFonts w:ascii="Courier New" w:eastAsia="Courier New" w:hAnsi="Courier New" w:cs="Courier New"/>
        </w:rPr>
        <w:t>collapse"&gt;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5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class="pane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-body"&gt;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94" w:firstLine="1921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Chương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được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tổ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chức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và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giảng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dạy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với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tiêu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chí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giúp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Học viên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"Học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thực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tế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-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Tự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tin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làm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thực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tế".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Trong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thời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gian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tương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đương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6</w:t>
      </w:r>
      <w:r>
        <w:rPr>
          <w:rFonts w:ascii="Courier New" w:eastAsia="Courier New" w:hAnsi="Courier New" w:cs="Courier New"/>
          <w:spacing w:val="-1"/>
        </w:rPr>
        <w:t xml:space="preserve"> </w:t>
      </w:r>
      <w:r>
        <w:rPr>
          <w:rFonts w:ascii="Courier New" w:eastAsia="Courier New" w:hAnsi="Courier New" w:cs="Courier New"/>
        </w:rPr>
        <w:t>tháng (Chương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Kỹ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thuật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viên)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hay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18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tháng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(Chương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trình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chuyên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viên),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bạn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sẽ được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tiếp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cận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một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phương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pháp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học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tập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hoàn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toàn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mới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mẻ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và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năng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động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với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những</w:t>
      </w:r>
      <w:r>
        <w:rPr>
          <w:rFonts w:ascii="Courier New" w:eastAsia="Courier New" w:hAnsi="Courier New" w:cs="Courier New"/>
          <w:spacing w:val="-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Giảng</w:t>
      </w:r>
      <w:r>
        <w:rPr>
          <w:rFonts w:ascii="Courier New" w:eastAsia="Courier New" w:hAnsi="Courier New" w:cs="Courier New"/>
          <w:spacing w:val="-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viên</w:t>
      </w:r>
      <w:r>
        <w:rPr>
          <w:rFonts w:ascii="Courier New" w:eastAsia="Courier New" w:hAnsi="Courier New" w:cs="Courier New"/>
          <w:spacing w:val="-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giàu</w:t>
      </w:r>
      <w:r>
        <w:rPr>
          <w:rFonts w:ascii="Courier New" w:eastAsia="Courier New" w:hAnsi="Courier New" w:cs="Courier New"/>
          <w:spacing w:val="-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kinh</w:t>
      </w:r>
      <w:r>
        <w:rPr>
          <w:rFonts w:ascii="Courier New" w:eastAsia="Courier New" w:hAnsi="Courier New" w:cs="Courier New"/>
          <w:spacing w:val="-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nghiệm</w:t>
      </w:r>
      <w:r>
        <w:rPr>
          <w:rFonts w:ascii="Courier New" w:eastAsia="Courier New" w:hAnsi="Courier New" w:cs="Courier New"/>
          <w:spacing w:val="-7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thực</w:t>
      </w:r>
      <w:r>
        <w:rPr>
          <w:rFonts w:ascii="Courier New" w:eastAsia="Courier New" w:hAnsi="Courier New" w:cs="Courier New"/>
          <w:spacing w:val="-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tế</w:t>
      </w:r>
      <w:r>
        <w:rPr>
          <w:rFonts w:ascii="Courier New" w:eastAsia="Courier New" w:hAnsi="Courier New" w:cs="Courier New"/>
          <w:spacing w:val="-2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về</w:t>
      </w:r>
      <w:r>
        <w:rPr>
          <w:rFonts w:ascii="Courier New" w:eastAsia="Courier New" w:hAnsi="Courier New" w:cs="Courier New"/>
          <w:spacing w:val="-2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Đồ</w:t>
      </w:r>
      <w:r>
        <w:rPr>
          <w:rFonts w:ascii="Courier New" w:eastAsia="Courier New" w:hAnsi="Courier New" w:cs="Courier New"/>
          <w:spacing w:val="-2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họa.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2560"/>
        <w:rPr>
          <w:rFonts w:ascii="Courier New" w:eastAsia="Courier New" w:hAnsi="Courier New" w:cs="Courier New"/>
        </w:rPr>
      </w:pPr>
      <w:r>
        <w:pict>
          <v:group id="_x0000_s1133" style="position:absolute;left:0;text-align:left;margin-left:106.1pt;margin-top:74.6pt;width:462.6pt;height:213.7pt;z-index:-1815;mso-position-horizontal-relative:page;mso-position-vertical-relative:page" coordorigin="2122,1492" coordsize="9252,4274">
            <v:shape id="_x0000_s1147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146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145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144" style="position:absolute;left:2132;top:2542;width:9232;height:228" coordorigin="2132,2542" coordsize="9232,228" path="m2132,2770r9231,l11363,2542r-9231,l2132,2770xe" fillcolor="#d9d9d9" stroked="f">
              <v:path arrowok="t"/>
            </v:shape>
            <v:shape id="_x0000_s1143" style="position:absolute;left:2132;top:2770;width:9232;height:226" coordorigin="2132,2770" coordsize="9232,226" path="m2132,2996r9231,l11363,2770r-9231,l2132,2996xe" fillcolor="#d9d9d9" stroked="f">
              <v:path arrowok="t"/>
            </v:shape>
            <v:shape id="_x0000_s1142" style="position:absolute;left:2132;top:2996;width:9232;height:228" coordorigin="2132,2996" coordsize="9232,228" path="m2132,3224r9231,l11363,2996r-9231,l2132,3224xe" fillcolor="#d9d9d9" stroked="f">
              <v:path arrowok="t"/>
            </v:shape>
            <v:shape id="_x0000_s1141" style="position:absolute;left:2132;top:3224;width:9232;height:226" coordorigin="2132,3224" coordsize="9232,226" path="m2132,3449r9231,l11363,3224r-9231,l2132,3449xe" fillcolor="#d9d9d9" stroked="f">
              <v:path arrowok="t"/>
            </v:shape>
            <v:shape id="_x0000_s1140" style="position:absolute;left:2132;top:3449;width:9232;height:346" coordorigin="2132,3449" coordsize="9232,346" path="m2132,3795r9231,l11363,3449r-9231,l2132,3795xe" fillcolor="#d9d9d9" stroked="f">
              <v:path arrowok="t"/>
            </v:shape>
            <v:shape id="_x0000_s1139" style="position:absolute;left:2132;top:3795;width:9232;height:348" coordorigin="2132,3795" coordsize="9232,348" path="m2132,4143r9231,l11363,3795r-9231,l2132,4143xe" fillcolor="#d9d9d9" stroked="f">
              <v:path arrowok="t"/>
            </v:shape>
            <v:shape id="_x0000_s1138" style="position:absolute;left:2132;top:4143;width:9232;height:346" coordorigin="2132,4143" coordsize="9232,346" path="m2132,4488r9231,l11363,4143r-9231,l2132,4488xe" fillcolor="#d9d9d9" stroked="f">
              <v:path arrowok="t"/>
            </v:shape>
            <v:shape id="_x0000_s1137" style="position:absolute;left:2132;top:4488;width:9232;height:348" coordorigin="2132,4488" coordsize="9232,348" path="m2132,4836r9231,l11363,4488r-9231,l2132,4836xe" fillcolor="#d9d9d9" stroked="f">
              <v:path arrowok="t"/>
            </v:shape>
            <v:shape id="_x0000_s1136" style="position:absolute;left:2132;top:4836;width:9232;height:346" coordorigin="2132,4836" coordsize="9232,346" path="m2132,5182r9231,l11363,4836r-9231,l2132,5182xe" fillcolor="#d9d9d9" stroked="f">
              <v:path arrowok="t"/>
            </v:shape>
            <v:shape id="_x0000_s1135" style="position:absolute;left:2132;top:5182;width:9232;height:346" coordorigin="2132,5182" coordsize="9232,346" path="m2132,5528r9231,l11363,5182r-9231,l2132,5528xe" fillcolor="#d9d9d9" stroked="f">
              <v:path arrowok="t"/>
            </v:shape>
            <v:shape id="_x0000_s1134" style="position:absolute;left:2132;top:5528;width:9232;height:228" coordorigin="2132,5528" coordsize="9232,228" path="m2132,5756r9231,l11363,5528r-9231,l2132,5756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045" w:right="739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w w:val="99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5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1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F85609">
      <w:pPr>
        <w:ind w:left="880"/>
      </w:pPr>
      <w:r>
        <w:pict>
          <v:shape id="_x0000_i1049" type="#_x0000_t75" style="width:459.75pt;height:112.5pt">
            <v:imagedata r:id="rId47" o:title=""/>
          </v:shape>
        </w:pic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483" w:right="5857"/>
        <w:jc w:val="center"/>
        <w:rPr>
          <w:rFonts w:ascii="Arial" w:eastAsia="Arial" w:hAnsi="Arial" w:cs="Arial"/>
        </w:rPr>
      </w:pPr>
      <w:r>
        <w:rPr>
          <w:rFonts w:ascii="Wingdings" w:eastAsia="Wingdings" w:hAnsi="Wingdings" w:cs="Wingdings"/>
        </w:rPr>
        <w:t></w:t>
      </w:r>
      <w:r>
        <w:t xml:space="preserve">    </w:t>
      </w:r>
      <w:r>
        <w:rPr>
          <w:spacing w:val="18"/>
        </w:rPr>
        <w:t xml:space="preserve"> </w:t>
      </w:r>
      <w:r>
        <w:rPr>
          <w:rFonts w:ascii="Arial" w:eastAsia="Arial" w:hAnsi="Arial" w:cs="Arial"/>
        </w:rPr>
        <w:t>Fo</w:t>
      </w:r>
      <w:r>
        <w:rPr>
          <w:rFonts w:ascii="Arial" w:eastAsia="Arial" w:hAnsi="Arial" w:cs="Arial"/>
          <w:spacing w:val="-2"/>
        </w:rPr>
        <w:t>r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v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tạo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tra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ập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ô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w w:val="99"/>
        </w:rPr>
        <w:t>t</w:t>
      </w:r>
      <w:r>
        <w:rPr>
          <w:rFonts w:ascii="Arial" w:eastAsia="Arial" w:hAnsi="Arial" w:cs="Arial"/>
          <w:spacing w:val="1"/>
          <w:w w:val="99"/>
        </w:rPr>
        <w:t>i</w:t>
      </w:r>
      <w:r>
        <w:rPr>
          <w:rFonts w:ascii="Arial" w:eastAsia="Arial" w:hAnsi="Arial" w:cs="Arial"/>
          <w:w w:val="99"/>
        </w:rPr>
        <w:t>n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ạ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li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ệ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&lt;form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role="form"&gt;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-group"&gt;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&lt;label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for="hoten"&gt;Họ</w:t>
      </w:r>
      <w:r>
        <w:rPr>
          <w:rFonts w:ascii="Courier New" w:eastAsia="Courier New" w:hAnsi="Courier New" w:cs="Courier New"/>
          <w:spacing w:val="-17"/>
        </w:rPr>
        <w:t xml:space="preserve"> </w:t>
      </w:r>
      <w:r>
        <w:rPr>
          <w:rFonts w:ascii="Courier New" w:eastAsia="Courier New" w:hAnsi="Courier New" w:cs="Courier New"/>
        </w:rPr>
        <w:t>tên&lt;/label&gt;</w:t>
      </w:r>
    </w:p>
    <w:p w:rsidR="00645908" w:rsidRDefault="00645908">
      <w:pPr>
        <w:spacing w:before="7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993" w:firstLine="1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&lt;input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type="text"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-control"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id="hoten" placeholder="Họ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tên"/&gt;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-group"&gt;</w:t>
      </w:r>
      <w:r>
        <w:rPr>
          <w:rFonts w:ascii="Courier New" w:eastAsia="Courier New" w:hAnsi="Courier New" w:cs="Courier New"/>
          <w:spacing w:val="-23"/>
        </w:rPr>
        <w:t xml:space="preserve"> </w:t>
      </w:r>
      <w:r>
        <w:rPr>
          <w:rFonts w:ascii="Courier New" w:eastAsia="Courier New" w:hAnsi="Courier New" w:cs="Courier New"/>
        </w:rPr>
        <w:t>&lt;label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for="email"&gt;Email&lt;/label&gt;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873" w:firstLine="1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&lt;input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type="email"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-control"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id="email" placeholder="Email"/&gt;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ind w:left="1600"/>
        <w:rPr>
          <w:rFonts w:ascii="Courier New" w:eastAsia="Courier New" w:hAnsi="Courier New" w:cs="Courier New"/>
        </w:rPr>
      </w:pPr>
      <w:r>
        <w:pict>
          <v:group id="_x0000_s1112" style="position:absolute;left:0;text-align:left;margin-left:106.1pt;margin-top:475.85pt;width:462.6pt;height:300.3pt;z-index:-1814;mso-position-horizontal-relative:page;mso-position-vertical-relative:page" coordorigin="2122,9517" coordsize="9252,6006">
            <v:shape id="_x0000_s1131" style="position:absolute;left:2132;top:9527;width:9232;height:346" coordorigin="2132,9527" coordsize="9232,346" path="m2132,9873r9231,l11363,9527r-9231,l2132,9873xe" fillcolor="#d9d9d9" stroked="f">
              <v:path arrowok="t"/>
            </v:shape>
            <v:shape id="_x0000_s1130" style="position:absolute;left:2132;top:9873;width:9232;height:348" coordorigin="2132,9873" coordsize="9232,348" path="m2132,10221r9231,l11363,9873r-9231,l2132,10221xe" fillcolor="#d9d9d9" stroked="f">
              <v:path arrowok="t"/>
            </v:shape>
            <v:shape id="_x0000_s1129" style="position:absolute;left:2132;top:10221;width:9232;height:226" coordorigin="2132,10221" coordsize="9232,226" path="m2132,10446r9231,l11363,10221r-9231,l2132,10446xe" fillcolor="#d9d9d9" stroked="f">
              <v:path arrowok="t"/>
            </v:shape>
            <v:shape id="_x0000_s1128" style="position:absolute;left:2132;top:10446;width:9232;height:348" coordorigin="2132,10446" coordsize="9232,348" path="m2132,10794r9231,l11363,10446r-9231,l2132,10794xe" fillcolor="#d9d9d9" stroked="f">
              <v:path arrowok="t"/>
            </v:shape>
            <v:shape id="_x0000_s1127" style="position:absolute;left:2132;top:10794;width:9232;height:346" coordorigin="2132,10794" coordsize="9232,346" path="m2132,11140r9231,l11363,10794r-9231,l2132,11140xe" fillcolor="#d9d9d9" stroked="f">
              <v:path arrowok="t"/>
            </v:shape>
            <v:shape id="_x0000_s1126" style="position:absolute;left:2132;top:11140;width:9232;height:346" coordorigin="2132,11140" coordsize="9232,346" path="m2132,11485r9231,l11363,11140r-9231,l2132,11485xe" fillcolor="#d9d9d9" stroked="f">
              <v:path arrowok="t"/>
            </v:shape>
            <v:shape id="_x0000_s1125" style="position:absolute;left:2132;top:11485;width:9232;height:228" coordorigin="2132,11485" coordsize="9232,228" path="m2132,11713r9231,l11363,11485r-9231,l2132,11713xe" fillcolor="#d9d9d9" stroked="f">
              <v:path arrowok="t"/>
            </v:shape>
            <v:shape id="_x0000_s1124" style="position:absolute;left:2132;top:11713;width:9232;height:346" coordorigin="2132,11713" coordsize="9232,346" path="m2132,12059r9231,l11363,11713r-9231,l2132,12059xe" fillcolor="#d9d9d9" stroked="f">
              <v:path arrowok="t"/>
            </v:shape>
            <v:shape id="_x0000_s1123" style="position:absolute;left:2132;top:12059;width:9232;height:348" coordorigin="2132,12059" coordsize="9232,348" path="m2132,12407r9231,l11363,12059r-9231,l2132,12407xe" fillcolor="#d9d9d9" stroked="f">
              <v:path arrowok="t"/>
            </v:shape>
            <v:shape id="_x0000_s1122" style="position:absolute;left:2132;top:12407;width:9232;height:346" coordorigin="2132,12407" coordsize="9232,346" path="m2132,12753r9231,l11363,12407r-9231,l2132,12753xe" fillcolor="#d9d9d9" stroked="f">
              <v:path arrowok="t"/>
            </v:shape>
            <v:shape id="_x0000_s1121" style="position:absolute;left:2132;top:12753;width:9232;height:226" coordorigin="2132,12753" coordsize="9232,226" path="m2132,12979r9231,l11363,12753r-9231,l2132,12979xe" fillcolor="#d9d9d9" stroked="f">
              <v:path arrowok="t"/>
            </v:shape>
            <v:shape id="_x0000_s1120" style="position:absolute;left:2132;top:12979;width:9232;height:348" coordorigin="2132,12979" coordsize="9232,348" path="m2132,13327r9231,l11363,12979r-9231,l2132,13327xe" fillcolor="#d9d9d9" stroked="f">
              <v:path arrowok="t"/>
            </v:shape>
            <v:shape id="_x0000_s1119" style="position:absolute;left:2132;top:13327;width:9232;height:346" coordorigin="2132,13327" coordsize="9232,346" path="m2132,13672r9231,l11363,13327r-9231,l2132,13672xe" fillcolor="#d9d9d9" stroked="f">
              <v:path arrowok="t"/>
            </v:shape>
            <v:shape id="_x0000_s1118" style="position:absolute;left:2132;top:13672;width:9232;height:348" coordorigin="2132,13672" coordsize="9232,348" path="m2132,14020r9231,l11363,13672r-9231,l2132,14020xe" fillcolor="#d9d9d9" stroked="f">
              <v:path arrowok="t"/>
            </v:shape>
            <v:shape id="_x0000_s1117" style="position:absolute;left:2132;top:14020;width:9232;height:226" coordorigin="2132,14020" coordsize="9232,226" path="m2132,14246r9231,l11363,14020r-9231,l2132,14246xe" fillcolor="#d9d9d9" stroked="f">
              <v:path arrowok="t"/>
            </v:shape>
            <v:shape id="_x0000_s1116" style="position:absolute;left:2132;top:14246;width:9232;height:346" coordorigin="2132,14246" coordsize="9232,346" path="m2132,14592r9231,l11363,14246r-9231,l2132,14592xe" fillcolor="#d9d9d9" stroked="f">
              <v:path arrowok="t"/>
            </v:shape>
            <v:shape id="_x0000_s1115" style="position:absolute;left:2132;top:14592;width:9232;height:348" coordorigin="2132,14592" coordsize="9232,348" path="m2132,14940r9231,l11363,14592r-9231,l2132,14940xe" fillcolor="#d9d9d9" stroked="f">
              <v:path arrowok="t"/>
            </v:shape>
            <v:shape id="_x0000_s1114" style="position:absolute;left:2132;top:14940;width:9232;height:346" coordorigin="2132,14940" coordsize="9232,346" path="m2132,15285r9231,l11363,14940r-9231,l2132,15285xe" fillcolor="#d9d9d9" stroked="f">
              <v:path arrowok="t"/>
            </v:shape>
            <v:shape id="_x0000_s1113" style="position:absolute;left:2132;top:15285;width:9232;height:228" coordorigin="2132,15285" coordsize="9232,228" path="m2132,15513r9231,l11363,15285r-9231,l2132,15513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&lt;div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class="for</w:t>
      </w:r>
      <w:r w:rsidR="002E0EAF">
        <w:rPr>
          <w:rFonts w:ascii="Courier New" w:eastAsia="Courier New" w:hAnsi="Courier New" w:cs="Courier New"/>
          <w:spacing w:val="1"/>
        </w:rPr>
        <w:t>m</w:t>
      </w:r>
      <w:r w:rsidR="002E0EAF">
        <w:rPr>
          <w:rFonts w:ascii="Courier New" w:eastAsia="Courier New" w:hAnsi="Courier New" w:cs="Courier New"/>
        </w:rPr>
        <w:t>-group"&gt;</w:t>
      </w:r>
      <w:r w:rsidR="002E0EAF">
        <w:rPr>
          <w:rFonts w:ascii="Courier New" w:eastAsia="Courier New" w:hAnsi="Courier New" w:cs="Courier New"/>
          <w:spacing w:val="-23"/>
        </w:rPr>
        <w:t xml:space="preserve"> </w:t>
      </w:r>
      <w:r w:rsidR="002E0EAF">
        <w:rPr>
          <w:rFonts w:ascii="Courier New" w:eastAsia="Courier New" w:hAnsi="Courier New" w:cs="Courier New"/>
        </w:rPr>
        <w:t>&lt;label</w:t>
      </w:r>
      <w:r w:rsidR="002E0EAF">
        <w:rPr>
          <w:rFonts w:ascii="Courier New" w:eastAsia="Courier New" w:hAnsi="Courier New" w:cs="Courier New"/>
          <w:spacing w:val="-7"/>
        </w:rPr>
        <w:t xml:space="preserve"> </w:t>
      </w:r>
      <w:r w:rsidR="002E0EAF">
        <w:rPr>
          <w:rFonts w:ascii="Courier New" w:eastAsia="Courier New" w:hAnsi="Courier New" w:cs="Courier New"/>
        </w:rPr>
        <w:t>for="chude"</w:t>
      </w:r>
      <w:r w:rsidR="002E0EAF">
        <w:rPr>
          <w:rFonts w:ascii="Courier New" w:eastAsia="Courier New" w:hAnsi="Courier New" w:cs="Courier New"/>
          <w:spacing w:val="1"/>
        </w:rPr>
        <w:t>&gt;</w:t>
      </w:r>
      <w:r w:rsidR="002E0EAF">
        <w:rPr>
          <w:rFonts w:ascii="Courier New" w:eastAsia="Courier New" w:hAnsi="Courier New" w:cs="Courier New"/>
        </w:rPr>
        <w:t>Chủ</w:t>
      </w:r>
      <w:r w:rsidR="002E0EAF">
        <w:rPr>
          <w:rFonts w:ascii="Courier New" w:eastAsia="Courier New" w:hAnsi="Courier New" w:cs="Courier New"/>
          <w:spacing w:val="-18"/>
        </w:rPr>
        <w:t xml:space="preserve"> </w:t>
      </w:r>
      <w:r w:rsidR="002E0EAF">
        <w:rPr>
          <w:rFonts w:ascii="Courier New" w:eastAsia="Courier New" w:hAnsi="Courier New" w:cs="Courier New"/>
        </w:rPr>
        <w:t>đề&lt;/label&gt;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22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&lt;input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type="text"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-control"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id="chude"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placeholder="Chủ</w:t>
      </w:r>
      <w:r>
        <w:rPr>
          <w:rFonts w:ascii="Courier New" w:eastAsia="Courier New" w:hAnsi="Courier New" w:cs="Courier New"/>
          <w:spacing w:val="-19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đề"/&gt;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-group"&gt;</w:t>
      </w:r>
      <w:r>
        <w:rPr>
          <w:rFonts w:ascii="Courier New" w:eastAsia="Courier New" w:hAnsi="Courier New" w:cs="Courier New"/>
          <w:spacing w:val="97"/>
        </w:rPr>
        <w:t xml:space="preserve"> </w:t>
      </w:r>
      <w:r>
        <w:rPr>
          <w:rFonts w:ascii="Courier New" w:eastAsia="Courier New" w:hAnsi="Courier New" w:cs="Courier New"/>
        </w:rPr>
        <w:t>&lt;label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for="noidung"&gt;Nội</w:t>
      </w:r>
      <w:r>
        <w:rPr>
          <w:rFonts w:ascii="Courier New" w:eastAsia="Courier New" w:hAnsi="Courier New" w:cs="Courier New"/>
          <w:spacing w:val="-20"/>
        </w:rPr>
        <w:t xml:space="preserve"> </w:t>
      </w:r>
      <w:r>
        <w:rPr>
          <w:rFonts w:ascii="Courier New" w:eastAsia="Courier New" w:hAnsi="Courier New" w:cs="Courier New"/>
        </w:rPr>
        <w:t>dung&lt;/label&gt;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2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&lt;textarea</w:t>
      </w:r>
      <w:r>
        <w:rPr>
          <w:rFonts w:ascii="Courier New" w:eastAsia="Courier New" w:hAnsi="Courier New" w:cs="Courier New"/>
          <w:spacing w:val="-11"/>
        </w:rPr>
        <w:t xml:space="preserve"> </w:t>
      </w:r>
      <w:r>
        <w:rPr>
          <w:rFonts w:ascii="Courier New" w:eastAsia="Courier New" w:hAnsi="Courier New" w:cs="Courier New"/>
        </w:rPr>
        <w:t>class="for</w:t>
      </w:r>
      <w:r>
        <w:rPr>
          <w:rFonts w:ascii="Courier New" w:eastAsia="Courier New" w:hAnsi="Courier New" w:cs="Courier New"/>
          <w:spacing w:val="1"/>
        </w:rPr>
        <w:t>m</w:t>
      </w:r>
      <w:r>
        <w:rPr>
          <w:rFonts w:ascii="Courier New" w:eastAsia="Courier New" w:hAnsi="Courier New" w:cs="Courier New"/>
        </w:rPr>
        <w:t>-control"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rows="3"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id="no</w:t>
      </w:r>
      <w:r>
        <w:rPr>
          <w:rFonts w:ascii="Courier New" w:eastAsia="Courier New" w:hAnsi="Courier New" w:cs="Courier New"/>
          <w:spacing w:val="1"/>
        </w:rPr>
        <w:t>i</w:t>
      </w:r>
      <w:r>
        <w:rPr>
          <w:rFonts w:ascii="Courier New" w:eastAsia="Courier New" w:hAnsi="Courier New" w:cs="Courier New"/>
        </w:rPr>
        <w:t>dung"</w:t>
      </w:r>
    </w:p>
    <w:p w:rsidR="00645908" w:rsidRDefault="002E0EAF">
      <w:pPr>
        <w:spacing w:line="220" w:lineRule="exact"/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placeholder="Nội</w:t>
      </w:r>
      <w:r>
        <w:rPr>
          <w:rFonts w:ascii="Courier New" w:eastAsia="Courier New" w:hAnsi="Courier New" w:cs="Courier New"/>
          <w:spacing w:val="-19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dung</w:t>
      </w:r>
      <w:r>
        <w:rPr>
          <w:rFonts w:ascii="Courier New" w:eastAsia="Courier New" w:hAnsi="Courier New" w:cs="Courier New"/>
          <w:spacing w:val="-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gửi"&gt;&lt;/textarea&gt;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&lt;button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type="submit"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class="btn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bt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-defaul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btn-primary"&gt;Gửi&lt;/b</w:t>
      </w:r>
      <w:r>
        <w:rPr>
          <w:rFonts w:ascii="Courier New" w:eastAsia="Courier New" w:hAnsi="Courier New" w:cs="Courier New"/>
          <w:spacing w:val="1"/>
        </w:rPr>
        <w:t>u</w:t>
      </w:r>
      <w:r>
        <w:rPr>
          <w:rFonts w:ascii="Courier New" w:eastAsia="Courier New" w:hAnsi="Courier New" w:cs="Courier New"/>
        </w:rPr>
        <w:t>tton&gt;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00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&lt;/form&gt;</w:t>
      </w:r>
    </w:p>
    <w:p w:rsidR="00645908" w:rsidRDefault="00645908">
      <w:pPr>
        <w:spacing w:before="4" w:line="120" w:lineRule="exact"/>
        <w:rPr>
          <w:sz w:val="12"/>
          <w:szCs w:val="12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spacing w:before="34"/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F85609">
      <w:pPr>
        <w:ind w:left="880"/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pict>
          <v:shape id="_x0000_i1050" type="#_x0000_t75" style="width:438.75pt;height:286.5pt">
            <v:imagedata r:id="rId48" o:title=""/>
          </v:shape>
        </w:pict>
      </w:r>
    </w:p>
    <w:p w:rsidR="00645908" w:rsidRDefault="00645908">
      <w:pPr>
        <w:spacing w:before="8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2E0EAF">
      <w:pPr>
        <w:spacing w:before="9" w:line="440" w:lineRule="exact"/>
        <w:ind w:left="2107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B</w:t>
      </w:r>
      <w:r>
        <w:rPr>
          <w:rFonts w:ascii="Arial" w:eastAsia="Arial" w:hAnsi="Arial" w:cs="Arial"/>
          <w:b/>
          <w:shadow/>
          <w:spacing w:val="2"/>
          <w:position w:val="-1"/>
          <w:sz w:val="40"/>
          <w:szCs w:val="40"/>
        </w:rPr>
        <w:t>À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I</w:t>
      </w:r>
      <w:r>
        <w:rPr>
          <w:rFonts w:ascii="Arial" w:eastAsia="Arial" w:hAnsi="Arial" w:cs="Arial"/>
          <w:b/>
          <w:spacing w:val="-1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5:</w:t>
      </w:r>
      <w:r>
        <w:rPr>
          <w:rFonts w:ascii="Arial" w:eastAsia="Arial" w:hAnsi="Arial" w:cs="Arial"/>
          <w:b/>
          <w:position w:val="-1"/>
          <w:sz w:val="40"/>
          <w:szCs w:val="40"/>
        </w:rPr>
        <w:t xml:space="preserve">   </w:t>
      </w:r>
      <w:r>
        <w:rPr>
          <w:rFonts w:ascii="Arial" w:eastAsia="Arial" w:hAnsi="Arial" w:cs="Arial"/>
          <w:b/>
          <w:spacing w:val="19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JQuery</w:t>
      </w:r>
      <w:r>
        <w:rPr>
          <w:rFonts w:ascii="Arial" w:eastAsia="Arial" w:hAnsi="Arial" w:cs="Arial"/>
          <w:b/>
          <w:spacing w:val="-4"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rong</w:t>
      </w:r>
      <w:r>
        <w:rPr>
          <w:rFonts w:ascii="Arial" w:eastAsia="Arial" w:hAnsi="Arial" w:cs="Arial"/>
          <w:b/>
          <w:position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B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oo</w:t>
      </w:r>
      <w:r>
        <w:rPr>
          <w:rFonts w:ascii="Arial" w:eastAsia="Arial" w:hAnsi="Arial" w:cs="Arial"/>
          <w:b/>
          <w:shadow/>
          <w:spacing w:val="-2"/>
          <w:position w:val="-1"/>
          <w:sz w:val="40"/>
          <w:szCs w:val="40"/>
        </w:rPr>
        <w:t>s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t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r</w:t>
      </w:r>
      <w:r>
        <w:rPr>
          <w:rFonts w:ascii="Arial" w:eastAsia="Arial" w:hAnsi="Arial" w:cs="Arial"/>
          <w:b/>
          <w:shadow/>
          <w:spacing w:val="1"/>
          <w:position w:val="-1"/>
          <w:sz w:val="40"/>
          <w:szCs w:val="40"/>
        </w:rPr>
        <w:t>a</w:t>
      </w:r>
      <w:r>
        <w:rPr>
          <w:rFonts w:ascii="Arial" w:eastAsia="Arial" w:hAnsi="Arial" w:cs="Arial"/>
          <w:b/>
          <w:shadow/>
          <w:position w:val="-1"/>
          <w:sz w:val="40"/>
          <w:szCs w:val="40"/>
        </w:rPr>
        <w:t>p</w:t>
      </w:r>
    </w:p>
    <w:p w:rsidR="00645908" w:rsidRDefault="00645908">
      <w:pPr>
        <w:spacing w:before="16" w:line="200" w:lineRule="exact"/>
      </w:pPr>
    </w:p>
    <w:p w:rsidR="00645908" w:rsidRDefault="002E0EAF">
      <w:pPr>
        <w:spacing w:before="34"/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ổ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</w:rPr>
        <w:t>n</w:t>
      </w:r>
    </w:p>
    <w:p w:rsidR="00645908" w:rsidRDefault="00645908">
      <w:pPr>
        <w:spacing w:before="3" w:line="120" w:lineRule="exact"/>
        <w:rPr>
          <w:sz w:val="12"/>
          <w:szCs w:val="12"/>
        </w:rPr>
      </w:pPr>
    </w:p>
    <w:p w:rsidR="00645908" w:rsidRDefault="00CA61D6">
      <w:pPr>
        <w:ind w:left="4362"/>
      </w:pPr>
      <w:r>
        <w:pict>
          <v:shape id="_x0000_i1051" type="#_x0000_t75" style="width:96pt;height:96pt">
            <v:imagedata r:id="rId26" o:title=""/>
          </v:shape>
        </w:pict>
      </w:r>
    </w:p>
    <w:p w:rsidR="00645908" w:rsidRDefault="00645908">
      <w:pPr>
        <w:spacing w:line="200" w:lineRule="exact"/>
      </w:pPr>
    </w:p>
    <w:p w:rsidR="00645908" w:rsidRDefault="00645908">
      <w:pPr>
        <w:spacing w:before="8" w:line="260" w:lineRule="exact"/>
        <w:rPr>
          <w:sz w:val="26"/>
          <w:szCs w:val="26"/>
        </w:rPr>
      </w:pPr>
    </w:p>
    <w:p w:rsidR="00645908" w:rsidRDefault="002E0EAF">
      <w:pPr>
        <w:ind w:left="59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>ộ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ố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t</w:t>
      </w:r>
      <w:r>
        <w:rPr>
          <w:rFonts w:ascii="Arial" w:eastAsia="Arial" w:hAnsi="Arial" w:cs="Arial"/>
        </w:rPr>
        <w:t>hư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ệ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Jq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5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  <w:spacing w:val="-1"/>
        </w:rPr>
        <w:t>ờ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ù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đ</w:t>
      </w:r>
      <w:r>
        <w:rPr>
          <w:rFonts w:ascii="Arial" w:eastAsia="Arial" w:hAnsi="Arial" w:cs="Arial"/>
        </w:rPr>
        <w:t>ã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tích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ẵn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tro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</w:rPr>
        <w:t xml:space="preserve">hư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otstra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  <w:spacing w:val="1"/>
        </w:rPr>
        <w:t>ư</w:t>
      </w:r>
      <w:r>
        <w:rPr>
          <w:rFonts w:ascii="Arial" w:eastAsia="Arial" w:hAnsi="Arial" w:cs="Arial"/>
        </w:rPr>
        <w:t>: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Caro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arou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s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d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g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l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dro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wn: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d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b.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ver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  <w:spacing w:val="4"/>
        </w:rPr>
        <w:t>m</w:t>
      </w:r>
      <w:r>
        <w:rPr>
          <w:rFonts w:ascii="Arial" w:eastAsia="Arial" w:hAnsi="Arial" w:cs="Arial"/>
        </w:rPr>
        <w:t>at</w:t>
      </w:r>
      <w:r>
        <w:rPr>
          <w:rFonts w:ascii="Arial" w:eastAsia="Arial" w:hAnsi="Arial" w:cs="Arial"/>
          <w:spacing w:val="-2"/>
        </w:rPr>
        <w:t>i</w:t>
      </w:r>
      <w:r>
        <w:rPr>
          <w:rFonts w:ascii="Arial" w:eastAsia="Arial" w:hAnsi="Arial" w:cs="Arial"/>
          <w:spacing w:val="2"/>
        </w:rPr>
        <w:t>o</w:t>
      </w:r>
      <w:r>
        <w:rPr>
          <w:rFonts w:ascii="Arial" w:eastAsia="Arial" w:hAnsi="Arial" w:cs="Arial"/>
        </w:rPr>
        <w:t>n: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1"/>
        </w:rPr>
        <w:t>j</w:t>
      </w:r>
      <w:r>
        <w:rPr>
          <w:rFonts w:ascii="Arial" w:eastAsia="Arial" w:hAnsi="Arial" w:cs="Arial"/>
        </w:rPr>
        <w:t>s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23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 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  <w:spacing w:val="-1"/>
        </w:rPr>
        <w:t>Pl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J</w:t>
      </w:r>
      <w:r>
        <w:rPr>
          <w:rFonts w:ascii="Arial" w:eastAsia="Arial" w:hAnsi="Arial" w:cs="Arial"/>
          <w:spacing w:val="1"/>
        </w:rPr>
        <w:t>Q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</w:rPr>
        <w:t>y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tro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  <w:spacing w:val="1"/>
        </w:rPr>
        <w:t>r</w:t>
      </w:r>
      <w:r>
        <w:rPr>
          <w:rFonts w:ascii="Arial" w:eastAsia="Arial" w:hAnsi="Arial" w:cs="Arial"/>
        </w:rPr>
        <w:t>ap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592" w:right="233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B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a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8"/>
        </w:rPr>
        <w:t xml:space="preserve"> </w:t>
      </w:r>
      <w:r>
        <w:rPr>
          <w:rFonts w:ascii="Arial" w:eastAsia="Arial" w:hAnsi="Arial" w:cs="Arial"/>
        </w:rPr>
        <w:t>cu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ấp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ẵn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-1"/>
        </w:rPr>
        <w:t>g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  <w:spacing w:val="-1"/>
        </w:rPr>
        <w:t>đ</w:t>
      </w:r>
      <w:r>
        <w:rPr>
          <w:rFonts w:ascii="Arial" w:eastAsia="Arial" w:hAnsi="Arial" w:cs="Arial"/>
          <w:spacing w:val="3"/>
        </w:rPr>
        <w:t>ư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tích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  <w:spacing w:val="-1"/>
        </w:rPr>
        <w:t>ợ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ẵn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2"/>
        </w:rPr>
        <w:t>t</w:t>
      </w:r>
      <w:r>
        <w:rPr>
          <w:rFonts w:ascii="Arial" w:eastAsia="Arial" w:hAnsi="Arial" w:cs="Arial"/>
        </w:rPr>
        <w:t>hư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ện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1"/>
        </w:rPr>
        <w:t>JQ</w:t>
      </w:r>
      <w:r>
        <w:rPr>
          <w:rFonts w:ascii="Arial" w:eastAsia="Arial" w:hAnsi="Arial" w:cs="Arial"/>
          <w:spacing w:val="2"/>
        </w:rPr>
        <w:t>u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3"/>
        </w:rPr>
        <w:t>r</w:t>
      </w:r>
      <w:r>
        <w:rPr>
          <w:rFonts w:ascii="Arial" w:eastAsia="Arial" w:hAnsi="Arial" w:cs="Arial"/>
          <w:spacing w:val="-4"/>
        </w:rPr>
        <w:t>y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ệc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</w:rPr>
        <w:t>ử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ụ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3"/>
        </w:rPr>
        <w:t>c</w:t>
      </w:r>
      <w:r>
        <w:rPr>
          <w:rFonts w:ascii="Arial" w:eastAsia="Arial" w:hAnsi="Arial" w:cs="Arial"/>
        </w:rPr>
        <w:t>ác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</w:rPr>
        <w:t>u</w:t>
      </w:r>
      <w:r>
        <w:rPr>
          <w:rFonts w:ascii="Arial" w:eastAsia="Arial" w:hAnsi="Arial" w:cs="Arial"/>
          <w:spacing w:val="1"/>
        </w:rPr>
        <w:t>g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sẽ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r</w:t>
      </w:r>
      <w:r>
        <w:rPr>
          <w:rFonts w:ascii="Arial" w:eastAsia="Arial" w:hAnsi="Arial" w:cs="Arial"/>
          <w:spacing w:val="2"/>
        </w:rPr>
        <w:t>ấ</w:t>
      </w:r>
      <w:r>
        <w:rPr>
          <w:rFonts w:ascii="Arial" w:eastAsia="Arial" w:hAnsi="Arial" w:cs="Arial"/>
        </w:rPr>
        <w:t>t đ</w:t>
      </w:r>
      <w:r>
        <w:rPr>
          <w:rFonts w:ascii="Arial" w:eastAsia="Arial" w:hAnsi="Arial" w:cs="Arial"/>
          <w:spacing w:val="-1"/>
        </w:rPr>
        <w:t>ơ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ản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Caro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  <w:spacing w:val="1"/>
        </w:rPr>
        <w:t>s</w:t>
      </w:r>
      <w:r>
        <w:rPr>
          <w:rFonts w:ascii="Arial" w:eastAsia="Arial" w:hAnsi="Arial" w:cs="Arial"/>
          <w:spacing w:val="2"/>
        </w:rPr>
        <w:t>e</w:t>
      </w:r>
      <w:r>
        <w:rPr>
          <w:rFonts w:ascii="Arial" w:eastAsia="Arial" w:hAnsi="Arial" w:cs="Arial"/>
        </w:rPr>
        <w:t>l: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ạ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-6"/>
        </w:rPr>
        <w:t xml:space="preserve"> 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2"/>
        </w:rPr>
        <w:t>ạ</w:t>
      </w:r>
      <w:r>
        <w:rPr>
          <w:rFonts w:ascii="Arial" w:eastAsia="Arial" w:hAnsi="Arial" w:cs="Arial"/>
        </w:rPr>
        <w:t>ng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S</w:t>
      </w:r>
      <w:r>
        <w:rPr>
          <w:rFonts w:ascii="Arial" w:eastAsia="Arial" w:hAnsi="Arial" w:cs="Arial"/>
          <w:spacing w:val="1"/>
        </w:rPr>
        <w:t>l</w:t>
      </w:r>
      <w:r>
        <w:rPr>
          <w:rFonts w:ascii="Arial" w:eastAsia="Arial" w:hAnsi="Arial" w:cs="Arial"/>
          <w:spacing w:val="-1"/>
        </w:rPr>
        <w:t>i</w:t>
      </w:r>
      <w:r>
        <w:rPr>
          <w:rFonts w:ascii="Arial" w:eastAsia="Arial" w:hAnsi="Arial" w:cs="Arial"/>
        </w:rPr>
        <w:t>de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5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205" w:right="691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  <w:w w:val="99"/>
        </w:rPr>
        <w:t>class="row"&gt;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033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id="carouse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-generic"</w:t>
      </w:r>
      <w:r>
        <w:rPr>
          <w:rFonts w:ascii="Courier New" w:eastAsia="Courier New" w:hAnsi="Courier New" w:cs="Courier New"/>
          <w:spacing w:val="-25"/>
        </w:rPr>
        <w:t xml:space="preserve"> </w:t>
      </w:r>
      <w:r>
        <w:rPr>
          <w:rFonts w:ascii="Courier New" w:eastAsia="Courier New" w:hAnsi="Courier New" w:cs="Courier New"/>
        </w:rPr>
        <w:t>class="carousel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slide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canhdeu"</w:t>
      </w:r>
      <w:r>
        <w:rPr>
          <w:rFonts w:ascii="Courier New" w:eastAsia="Courier New" w:hAnsi="Courier New" w:cs="Courier New"/>
          <w:spacing w:val="-10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 ride="carousel"&gt;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&lt;!--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Indicators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</w:rPr>
        <w:t>--&gt;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&lt;ol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class="carouse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-indicators"&gt;</w:t>
      </w:r>
    </w:p>
    <w:p w:rsidR="00645908" w:rsidRDefault="00645908">
      <w:pPr>
        <w:spacing w:before="7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393" w:firstLine="15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-target="#carouse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-generic"</w:t>
      </w:r>
      <w:r>
        <w:rPr>
          <w:rFonts w:ascii="Courier New" w:eastAsia="Courier New" w:hAnsi="Courier New" w:cs="Courier New"/>
          <w:spacing w:val="-37"/>
        </w:rPr>
        <w:t xml:space="preserve"> </w:t>
      </w:r>
      <w:r>
        <w:rPr>
          <w:rFonts w:ascii="Courier New" w:eastAsia="Courier New" w:hAnsi="Courier New" w:cs="Courier New"/>
        </w:rPr>
        <w:t>data-slid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-to="0" class="active"&gt;&lt;/li&gt;</w:t>
      </w:r>
    </w:p>
    <w:p w:rsidR="00645908" w:rsidRDefault="00645908">
      <w:pPr>
        <w:spacing w:before="6" w:line="120" w:lineRule="exact"/>
        <w:rPr>
          <w:sz w:val="13"/>
          <w:szCs w:val="13"/>
        </w:rPr>
      </w:pPr>
    </w:p>
    <w:p w:rsidR="00645908" w:rsidRDefault="002E0EAF">
      <w:pPr>
        <w:ind w:left="2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-target="#carouse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-generic"</w:t>
      </w:r>
      <w:r>
        <w:rPr>
          <w:rFonts w:ascii="Courier New" w:eastAsia="Courier New" w:hAnsi="Courier New" w:cs="Courier New"/>
          <w:spacing w:val="-37"/>
        </w:rPr>
        <w:t xml:space="preserve"> </w:t>
      </w:r>
      <w:r>
        <w:rPr>
          <w:rFonts w:ascii="Courier New" w:eastAsia="Courier New" w:hAnsi="Courier New" w:cs="Courier New"/>
        </w:rPr>
        <w:t>data-slid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-to="1"&gt;&lt;/li&gt;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2440"/>
        <w:rPr>
          <w:rFonts w:ascii="Courier New" w:eastAsia="Courier New" w:hAnsi="Courier New" w:cs="Courier New"/>
        </w:rPr>
      </w:pPr>
      <w:r>
        <w:pict>
          <v:group id="_x0000_s1089" style="position:absolute;left:0;text-align:left;margin-left:106.1pt;margin-top:468.65pt;width:462.6pt;height:311.6pt;z-index:-1813;mso-position-horizontal-relative:page;mso-position-vertical-relative:page" coordorigin="2122,9373" coordsize="9252,6232">
            <v:shape id="_x0000_s1109" style="position:absolute;left:2132;top:9383;width:9232;height:348" coordorigin="2132,9383" coordsize="9232,348" path="m2132,9731r9231,l11363,9383r-9231,l2132,9731xe" fillcolor="#d9d9d9" stroked="f">
              <v:path arrowok="t"/>
            </v:shape>
            <v:shape id="_x0000_s1108" style="position:absolute;left:2132;top:9731;width:9232;height:346" coordorigin="2132,9731" coordsize="9232,346" path="m2132,10077r9231,l11363,9731r-9231,l2132,10077xe" fillcolor="#d9d9d9" stroked="f">
              <v:path arrowok="t"/>
            </v:shape>
            <v:shape id="_x0000_s1107" style="position:absolute;left:2132;top:10077;width:9232;height:228" coordorigin="2132,10077" coordsize="9232,228" path="m2132,10305r9231,l11363,10077r-9231,l2132,10305xe" fillcolor="#d9d9d9" stroked="f">
              <v:path arrowok="t"/>
            </v:shape>
            <v:shape id="_x0000_s1106" style="position:absolute;left:2132;top:10305;width:9232;height:346" coordorigin="2132,10305" coordsize="9232,346" path="m2132,10650r9231,l11363,10305r-9231,l2132,10650xe" fillcolor="#d9d9d9" stroked="f">
              <v:path arrowok="t"/>
            </v:shape>
            <v:shape id="_x0000_s1105" style="position:absolute;left:2132;top:10650;width:9232;height:346" coordorigin="2132,10650" coordsize="9232,346" path="m2132,10996r9231,l11363,10650r-9231,l2132,10996xe" fillcolor="#d9d9d9" stroked="f">
              <v:path arrowok="t"/>
            </v:shape>
            <v:shape id="_x0000_s1104" style="position:absolute;left:2132;top:10996;width:9232;height:348" coordorigin="2132,10996" coordsize="9232,348" path="m2132,11344r9231,l11363,10996r-9231,l2132,11344xe" fillcolor="#d9d9d9" stroked="f">
              <v:path arrowok="t"/>
            </v:shape>
            <v:shape id="_x0000_s1103" style="position:absolute;left:2132;top:11344;width:9232;height:226" coordorigin="2132,11344" coordsize="9232,226" path="m2132,11569r9231,l11363,11344r-9231,l2132,11569xe" fillcolor="#d9d9d9" stroked="f">
              <v:path arrowok="t"/>
            </v:shape>
            <v:shape id="_x0000_s1102" style="position:absolute;left:2132;top:11569;width:9232;height:348" coordorigin="2132,11569" coordsize="9232,348" path="m2132,11917r9231,l11363,11569r-9231,l2132,11917xe" fillcolor="#d9d9d9" stroked="f">
              <v:path arrowok="t"/>
            </v:shape>
            <v:shape id="_x0000_s1101" style="position:absolute;left:2132;top:11917;width:9232;height:346" coordorigin="2132,11917" coordsize="9232,346" path="m2132,12263r9231,l11363,11917r-9231,l2132,12263xe" fillcolor="#d9d9d9" stroked="f">
              <v:path arrowok="t"/>
            </v:shape>
            <v:shape id="_x0000_s1100" style="position:absolute;left:2132;top:12263;width:9232;height:346" coordorigin="2132,12263" coordsize="9232,346" path="m2132,12609r9231,l11363,12263r-9231,l2132,12609xe" fillcolor="#d9d9d9" stroked="f">
              <v:path arrowok="t"/>
            </v:shape>
            <v:shape id="_x0000_s1099" style="position:absolute;left:2132;top:12609;width:9232;height:348" coordorigin="2132,12609" coordsize="9232,348" path="m2132,12957r9231,l11363,12609r-9231,l2132,12957xe" fillcolor="#d9d9d9" stroked="f">
              <v:path arrowok="t"/>
            </v:shape>
            <v:shape id="_x0000_s1098" style="position:absolute;left:2132;top:12957;width:9232;height:346" coordorigin="2132,12957" coordsize="9232,346" path="m2132,13303r9231,l11363,12957r-9231,l2132,13303xe" fillcolor="#d9d9d9" stroked="f">
              <v:path arrowok="t"/>
            </v:shape>
            <v:shape id="_x0000_s1097" style="position:absolute;left:2132;top:13303;width:9232;height:348" coordorigin="2132,13303" coordsize="9232,348" path="m2132,13651r9231,l11363,13303r-9231,l2132,13651xe" fillcolor="#d9d9d9" stroked="f">
              <v:path arrowok="t"/>
            </v:shape>
            <v:shape id="_x0000_s1096" style="position:absolute;left:2132;top:13651;width:9232;height:346" coordorigin="2132,13651" coordsize="9232,346" path="m2132,13996r9231,l11363,13651r-9231,l2132,13996xe" fillcolor="#d9d9d9" stroked="f">
              <v:path arrowok="t"/>
            </v:shape>
            <v:shape id="_x0000_s1095" style="position:absolute;left:2132;top:13996;width:9232;height:226" coordorigin="2132,13996" coordsize="9232,226" path="m2132,14222r9231,l11363,13996r-9231,l2132,14222xe" fillcolor="#d9d9d9" stroked="f">
              <v:path arrowok="t"/>
            </v:shape>
            <v:shape id="_x0000_s1094" style="position:absolute;left:2132;top:14222;width:9232;height:348" coordorigin="2132,14222" coordsize="9232,348" path="m2132,14570r9231,l11363,14222r-9231,l2132,14570xe" fillcolor="#d9d9d9" stroked="f">
              <v:path arrowok="t"/>
            </v:shape>
            <v:shape id="_x0000_s1093" style="position:absolute;left:2132;top:14570;width:9232;height:226" coordorigin="2132,14570" coordsize="9232,226" path="m2132,14796r9231,l11363,14570r-9231,l2132,14796xe" fillcolor="#d9d9d9" stroked="f">
              <v:path arrowok="t"/>
            </v:shape>
            <v:shape id="_x0000_s1092" style="position:absolute;left:2132;top:14796;width:9232;height:348" coordorigin="2132,14796" coordsize="9232,348" path="m2132,15144r9231,l11363,14796r-9231,l2132,15144xe" fillcolor="#d9d9d9" stroked="f">
              <v:path arrowok="t"/>
            </v:shape>
            <v:shape id="_x0000_s1091" style="position:absolute;left:2132;top:15144;width:9232;height:226" coordorigin="2132,15144" coordsize="9232,226" path="m2132,15369r9231,l11363,15144r-9231,l2132,15369xe" fillcolor="#d9d9d9" stroked="f">
              <v:path arrowok="t"/>
            </v:shape>
            <v:shape id="_x0000_s1090" style="position:absolute;left:2132;top:15369;width:9232;height:226" coordorigin="2132,15369" coordsize="9232,226" path="m2132,15595r9231,l11363,15369r-9231,l2132,15595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&lt;li</w:t>
      </w:r>
      <w:r w:rsidR="002E0EAF">
        <w:rPr>
          <w:rFonts w:ascii="Courier New" w:eastAsia="Courier New" w:hAnsi="Courier New" w:cs="Courier New"/>
          <w:spacing w:val="-4"/>
        </w:rPr>
        <w:t xml:space="preserve"> </w:t>
      </w:r>
      <w:r w:rsidR="002E0EAF">
        <w:rPr>
          <w:rFonts w:ascii="Courier New" w:eastAsia="Courier New" w:hAnsi="Courier New" w:cs="Courier New"/>
        </w:rPr>
        <w:t>dat</w:t>
      </w:r>
      <w:r w:rsidR="002E0EAF">
        <w:rPr>
          <w:rFonts w:ascii="Courier New" w:eastAsia="Courier New" w:hAnsi="Courier New" w:cs="Courier New"/>
          <w:spacing w:val="1"/>
        </w:rPr>
        <w:t>a</w:t>
      </w:r>
      <w:r w:rsidR="002E0EAF">
        <w:rPr>
          <w:rFonts w:ascii="Courier New" w:eastAsia="Courier New" w:hAnsi="Courier New" w:cs="Courier New"/>
        </w:rPr>
        <w:t>-target="#carouse</w:t>
      </w:r>
      <w:r w:rsidR="002E0EAF">
        <w:rPr>
          <w:rFonts w:ascii="Courier New" w:eastAsia="Courier New" w:hAnsi="Courier New" w:cs="Courier New"/>
          <w:spacing w:val="1"/>
        </w:rPr>
        <w:t>l</w:t>
      </w:r>
      <w:r w:rsidR="002E0EAF">
        <w:rPr>
          <w:rFonts w:ascii="Courier New" w:eastAsia="Courier New" w:hAnsi="Courier New" w:cs="Courier New"/>
        </w:rPr>
        <w:t>-generic"</w:t>
      </w:r>
      <w:r w:rsidR="002E0EAF">
        <w:rPr>
          <w:rFonts w:ascii="Courier New" w:eastAsia="Courier New" w:hAnsi="Courier New" w:cs="Courier New"/>
          <w:spacing w:val="-37"/>
        </w:rPr>
        <w:t xml:space="preserve"> </w:t>
      </w:r>
      <w:r w:rsidR="002E0EAF">
        <w:rPr>
          <w:rFonts w:ascii="Courier New" w:eastAsia="Courier New" w:hAnsi="Courier New" w:cs="Courier New"/>
        </w:rPr>
        <w:t>data-slid</w:t>
      </w:r>
      <w:r w:rsidR="002E0EAF">
        <w:rPr>
          <w:rFonts w:ascii="Courier New" w:eastAsia="Courier New" w:hAnsi="Courier New" w:cs="Courier New"/>
          <w:spacing w:val="1"/>
        </w:rPr>
        <w:t>e</w:t>
      </w:r>
      <w:r w:rsidR="002E0EAF">
        <w:rPr>
          <w:rFonts w:ascii="Courier New" w:eastAsia="Courier New" w:hAnsi="Courier New" w:cs="Courier New"/>
        </w:rPr>
        <w:t>-to="2"&gt;&lt;/li&gt;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2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&lt;li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-target="#carouse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-generic"</w:t>
      </w:r>
      <w:r>
        <w:rPr>
          <w:rFonts w:ascii="Courier New" w:eastAsia="Courier New" w:hAnsi="Courier New" w:cs="Courier New"/>
          <w:spacing w:val="-37"/>
        </w:rPr>
        <w:t xml:space="preserve"> </w:t>
      </w:r>
      <w:r>
        <w:rPr>
          <w:rFonts w:ascii="Courier New" w:eastAsia="Courier New" w:hAnsi="Courier New" w:cs="Courier New"/>
        </w:rPr>
        <w:t>data-slid</w:t>
      </w:r>
      <w:r>
        <w:rPr>
          <w:rFonts w:ascii="Courier New" w:eastAsia="Courier New" w:hAnsi="Courier New" w:cs="Courier New"/>
          <w:spacing w:val="1"/>
        </w:rPr>
        <w:t>e</w:t>
      </w:r>
      <w:r>
        <w:rPr>
          <w:rFonts w:ascii="Courier New" w:eastAsia="Courier New" w:hAnsi="Courier New" w:cs="Courier New"/>
        </w:rPr>
        <w:t>-to="3"&gt;&lt;/li&gt;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&lt;/ol&gt;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Wrapper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for</w:t>
      </w:r>
      <w:r>
        <w:rPr>
          <w:rFonts w:ascii="Courier New" w:eastAsia="Courier New" w:hAnsi="Courier New" w:cs="Courier New"/>
          <w:spacing w:val="-4"/>
        </w:rPr>
        <w:t xml:space="preserve"> </w:t>
      </w:r>
      <w:r>
        <w:rPr>
          <w:rFonts w:ascii="Courier New" w:eastAsia="Courier New" w:hAnsi="Courier New" w:cs="Courier New"/>
        </w:rPr>
        <w:t>slides</w:t>
      </w:r>
      <w:r>
        <w:rPr>
          <w:rFonts w:ascii="Courier New" w:eastAsia="Courier New" w:hAnsi="Courier New" w:cs="Courier New"/>
          <w:spacing w:val="-7"/>
        </w:rPr>
        <w:t xml:space="preserve"> </w:t>
      </w:r>
      <w:r>
        <w:rPr>
          <w:rFonts w:ascii="Courier New" w:eastAsia="Courier New" w:hAnsi="Courier New" w:cs="Courier New"/>
        </w:rPr>
        <w:t>--&gt;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-inner"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role="listbox"&gt;</w:t>
      </w:r>
    </w:p>
    <w:p w:rsidR="00645908" w:rsidRDefault="00645908">
      <w:pPr>
        <w:spacing w:before="5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514" w:firstLine="12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class="item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active"&gt;&lt;img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src="images/slider_1.jpg"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/&gt;&lt;/div&gt;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spacing w:line="220" w:lineRule="exact"/>
        <w:ind w:left="880" w:right="1513" w:firstLine="12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class="item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ctive"&gt;&lt;img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src="images/slider_</w:t>
      </w:r>
      <w:r>
        <w:rPr>
          <w:rFonts w:ascii="Courier New" w:eastAsia="Courier New" w:hAnsi="Courier New" w:cs="Courier New"/>
          <w:spacing w:val="1"/>
        </w:rPr>
        <w:t>2</w:t>
      </w:r>
      <w:r>
        <w:rPr>
          <w:rFonts w:ascii="Courier New" w:eastAsia="Courier New" w:hAnsi="Courier New" w:cs="Courier New"/>
        </w:rPr>
        <w:t>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/&gt;&lt;/div&gt;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spacing w:line="220" w:lineRule="exact"/>
        <w:ind w:left="880" w:right="1393" w:firstLine="132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class="item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act</w:t>
      </w:r>
      <w:r>
        <w:rPr>
          <w:rFonts w:ascii="Courier New" w:eastAsia="Courier New" w:hAnsi="Courier New" w:cs="Courier New"/>
          <w:spacing w:val="1"/>
        </w:rPr>
        <w:t>i</w:t>
      </w:r>
      <w:r>
        <w:rPr>
          <w:rFonts w:ascii="Courier New" w:eastAsia="Courier New" w:hAnsi="Courier New" w:cs="Courier New"/>
        </w:rPr>
        <w:t>ve"&gt;&lt;img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src="images/slider</w:t>
      </w:r>
      <w:r>
        <w:rPr>
          <w:rFonts w:ascii="Courier New" w:eastAsia="Courier New" w:hAnsi="Courier New" w:cs="Courier New"/>
          <w:spacing w:val="1"/>
        </w:rPr>
        <w:t>_</w:t>
      </w:r>
      <w:r>
        <w:rPr>
          <w:rFonts w:ascii="Courier New" w:eastAsia="Courier New" w:hAnsi="Courier New" w:cs="Courier New"/>
        </w:rPr>
        <w:t>3.jpg"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/&gt;&lt;/div&gt;</w:t>
      </w:r>
    </w:p>
    <w:p w:rsidR="00645908" w:rsidRDefault="00645908">
      <w:pPr>
        <w:spacing w:before="4" w:line="160" w:lineRule="exact"/>
        <w:rPr>
          <w:sz w:val="17"/>
          <w:szCs w:val="17"/>
        </w:rPr>
      </w:pPr>
    </w:p>
    <w:p w:rsidR="00645908" w:rsidRDefault="002E0EAF">
      <w:pPr>
        <w:spacing w:before="40"/>
        <w:ind w:left="880" w:right="1393" w:firstLine="1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class="item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ctive"&gt;&lt;img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src="images/slider_</w:t>
      </w:r>
      <w:r>
        <w:rPr>
          <w:rFonts w:ascii="Courier New" w:eastAsia="Courier New" w:hAnsi="Courier New" w:cs="Courier New"/>
          <w:spacing w:val="1"/>
        </w:rPr>
        <w:t>4</w:t>
      </w:r>
      <w:r>
        <w:rPr>
          <w:rFonts w:ascii="Courier New" w:eastAsia="Courier New" w:hAnsi="Courier New" w:cs="Courier New"/>
        </w:rPr>
        <w:t>.jpg" width="100%"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/&gt;&lt;/div&gt;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ind w:left="22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2200"/>
        <w:rPr>
          <w:rFonts w:ascii="Courier New" w:eastAsia="Courier New" w:hAnsi="Courier New" w:cs="Courier New"/>
        </w:rPr>
      </w:pPr>
      <w:r>
        <w:pict>
          <v:group id="_x0000_s1075" style="position:absolute;left:0;text-align:left;margin-left:106.1pt;margin-top:74.6pt;width:462.6pt;height:190.25pt;z-index:-1812;mso-position-horizontal-relative:page;mso-position-vertical-relative:page" coordorigin="2122,1492" coordsize="9252,3805">
            <v:shape id="_x0000_s1088" style="position:absolute;left:2132;top:1502;width:9232;height:228" coordorigin="2132,1502" coordsize="9232,228" path="m2132,1731r9231,l11363,1502r-9231,l2132,1731xe" fillcolor="#d9d9d9" stroked="f">
              <v:path arrowok="t"/>
            </v:shape>
            <v:shape id="_x0000_s1087" style="position:absolute;left:2132;top:1730;width:9232;height:346" coordorigin="2132,1730" coordsize="9232,346" path="m2132,2076r9231,l11363,1730r-9231,l2132,2076xe" fillcolor="#d9d9d9" stroked="f">
              <v:path arrowok="t"/>
            </v:shape>
            <v:shape id="_x0000_s1086" style="position:absolute;left:2132;top:2076;width:9232;height:346" coordorigin="2132,2076" coordsize="9232,346" path="m2132,2422r9231,l11363,2076r-9231,l2132,2422xe" fillcolor="#d9d9d9" stroked="f">
              <v:path arrowok="t"/>
            </v:shape>
            <v:shape id="_x0000_s1085" style="position:absolute;left:2132;top:2422;width:9232;height:348" coordorigin="2132,2422" coordsize="9232,348" path="m2132,2770r9231,l11363,2422r-9231,l2132,2770xe" fillcolor="#d9d9d9" stroked="f">
              <v:path arrowok="t"/>
            </v:shape>
            <v:shape id="_x0000_s1084" style="position:absolute;left:2132;top:2770;width:9232;height:226" coordorigin="2132,2770" coordsize="9232,226" path="m2132,2996r9231,l11363,2770r-9231,l2132,2996xe" fillcolor="#d9d9d9" stroked="f">
              <v:path arrowok="t"/>
            </v:shape>
            <v:shape id="_x0000_s1083" style="position:absolute;left:2132;top:2996;width:9232;height:228" coordorigin="2132,2996" coordsize="9232,228" path="m2132,3224r9231,l11363,2996r-9231,l2132,3224xe" fillcolor="#d9d9d9" stroked="f">
              <v:path arrowok="t"/>
            </v:shape>
            <v:shape id="_x0000_s1082" style="position:absolute;left:2132;top:3224;width:9232;height:346" coordorigin="2132,3224" coordsize="9232,346" path="m2132,3569r9231,l11363,3224r-9231,l2132,3569xe" fillcolor="#d9d9d9" stroked="f">
              <v:path arrowok="t"/>
            </v:shape>
            <v:shape id="_x0000_s1081" style="position:absolute;left:2132;top:3569;width:9232;height:226" coordorigin="2132,3569" coordsize="9232,226" path="m2132,3795r9231,l11363,3569r-9231,l2132,3795xe" fillcolor="#d9d9d9" stroked="f">
              <v:path arrowok="t"/>
            </v:shape>
            <v:shape id="_x0000_s1080" style="position:absolute;left:2132;top:3795;width:9232;height:228" coordorigin="2132,3795" coordsize="9232,228" path="m2132,4023r9231,l11363,3795r-9231,l2132,4023xe" fillcolor="#d9d9d9" stroked="f">
              <v:path arrowok="t"/>
            </v:shape>
            <v:shape id="_x0000_s1079" style="position:absolute;left:2132;top:4023;width:9232;height:346" coordorigin="2132,4023" coordsize="9232,346" path="m2132,4368r9231,l11363,4023r-9231,l2132,4368xe" fillcolor="#d9d9d9" stroked="f">
              <v:path arrowok="t"/>
            </v:shape>
            <v:shape id="_x0000_s1078" style="position:absolute;left:2132;top:4368;width:9232;height:348" coordorigin="2132,4368" coordsize="9232,348" path="m2132,4716r9231,l11363,4368r-9231,l2132,4716xe" fillcolor="#d9d9d9" stroked="f">
              <v:path arrowok="t"/>
            </v:shape>
            <v:shape id="_x0000_s1077" style="position:absolute;left:2132;top:4716;width:9232;height:346" coordorigin="2132,4716" coordsize="9232,346" path="m2132,5062r9231,l11363,4716r-9231,l2132,5062xe" fillcolor="#d9d9d9" stroked="f">
              <v:path arrowok="t"/>
            </v:shape>
            <v:shape id="_x0000_s1076" style="position:absolute;left:2132;top:5062;width:9232;height:226" coordorigin="2132,5062" coordsize="9232,226" path="m2132,5288r9231,l11363,5062r-9231,l2132,5288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&lt;!--</w:t>
      </w:r>
      <w:r w:rsidR="002E0EAF">
        <w:rPr>
          <w:rFonts w:ascii="Courier New" w:eastAsia="Courier New" w:hAnsi="Courier New" w:cs="Courier New"/>
          <w:spacing w:val="-5"/>
        </w:rPr>
        <w:t xml:space="preserve"> </w:t>
      </w:r>
      <w:r w:rsidR="002E0EAF">
        <w:rPr>
          <w:rFonts w:ascii="Courier New" w:eastAsia="Courier New" w:hAnsi="Courier New" w:cs="Courier New"/>
        </w:rPr>
        <w:t>Controls</w:t>
      </w:r>
      <w:r w:rsidR="002E0EAF">
        <w:rPr>
          <w:rFonts w:ascii="Courier New" w:eastAsia="Courier New" w:hAnsi="Courier New" w:cs="Courier New"/>
          <w:spacing w:val="-10"/>
        </w:rPr>
        <w:t xml:space="preserve"> </w:t>
      </w:r>
      <w:r w:rsidR="002E0EAF">
        <w:rPr>
          <w:rFonts w:ascii="Courier New" w:eastAsia="Courier New" w:hAnsi="Courier New" w:cs="Courier New"/>
        </w:rPr>
        <w:t>--&gt;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 w:right="553" w:firstLine="1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class="left</w:t>
      </w:r>
      <w:r>
        <w:rPr>
          <w:rFonts w:ascii="Courier New" w:eastAsia="Courier New" w:hAnsi="Courier New" w:cs="Courier New"/>
          <w:spacing w:val="-13"/>
        </w:rPr>
        <w:t xml:space="preserve"> </w:t>
      </w:r>
      <w:r>
        <w:rPr>
          <w:rFonts w:ascii="Courier New" w:eastAsia="Courier New" w:hAnsi="Courier New" w:cs="Courier New"/>
        </w:rPr>
        <w:t>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-control"</w:t>
      </w:r>
      <w:r>
        <w:rPr>
          <w:rFonts w:ascii="Courier New" w:eastAsia="Courier New" w:hAnsi="Courier New" w:cs="Courier New"/>
          <w:spacing w:val="-20"/>
        </w:rPr>
        <w:t xml:space="preserve"> </w:t>
      </w:r>
      <w:r>
        <w:rPr>
          <w:rFonts w:ascii="Courier New" w:eastAsia="Courier New" w:hAnsi="Courier New" w:cs="Courier New"/>
        </w:rPr>
        <w:t>href="#carouse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-generic" role="button"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-slide="prev"&gt;&lt;span</w:t>
      </w:r>
      <w:r>
        <w:rPr>
          <w:rFonts w:ascii="Courier New" w:eastAsia="Courier New" w:hAnsi="Courier New" w:cs="Courier New"/>
          <w:spacing w:val="-28"/>
        </w:rPr>
        <w:t xml:space="preserve"> </w:t>
      </w:r>
      <w:r>
        <w:rPr>
          <w:rFonts w:ascii="Courier New" w:eastAsia="Courier New" w:hAnsi="Courier New" w:cs="Courier New"/>
        </w:rPr>
        <w:t>class="glyphicon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glyphico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-chevron- left"&gt;&lt;/span&gt;&lt;/a&gt;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553" w:firstLine="1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class="right</w:t>
      </w:r>
      <w:r>
        <w:rPr>
          <w:rFonts w:ascii="Courier New" w:eastAsia="Courier New" w:hAnsi="Courier New" w:cs="Courier New"/>
          <w:spacing w:val="-14"/>
        </w:rPr>
        <w:t xml:space="preserve"> </w:t>
      </w:r>
      <w:r>
        <w:rPr>
          <w:rFonts w:ascii="Courier New" w:eastAsia="Courier New" w:hAnsi="Courier New" w:cs="Courier New"/>
        </w:rPr>
        <w:t>carouse</w:t>
      </w:r>
      <w:r>
        <w:rPr>
          <w:rFonts w:ascii="Courier New" w:eastAsia="Courier New" w:hAnsi="Courier New" w:cs="Courier New"/>
          <w:spacing w:val="1"/>
        </w:rPr>
        <w:t>l-</w:t>
      </w:r>
      <w:r>
        <w:rPr>
          <w:rFonts w:ascii="Courier New" w:eastAsia="Courier New" w:hAnsi="Courier New" w:cs="Courier New"/>
        </w:rPr>
        <w:t>control"</w:t>
      </w:r>
      <w:r>
        <w:rPr>
          <w:rFonts w:ascii="Courier New" w:eastAsia="Courier New" w:hAnsi="Courier New" w:cs="Courier New"/>
          <w:spacing w:val="-20"/>
        </w:rPr>
        <w:t xml:space="preserve"> </w:t>
      </w:r>
      <w:r>
        <w:rPr>
          <w:rFonts w:ascii="Courier New" w:eastAsia="Courier New" w:hAnsi="Courier New" w:cs="Courier New"/>
        </w:rPr>
        <w:t>href="#carouse</w:t>
      </w:r>
      <w:r>
        <w:rPr>
          <w:rFonts w:ascii="Courier New" w:eastAsia="Courier New" w:hAnsi="Courier New" w:cs="Courier New"/>
          <w:spacing w:val="1"/>
        </w:rPr>
        <w:t>l</w:t>
      </w:r>
      <w:r>
        <w:rPr>
          <w:rFonts w:ascii="Courier New" w:eastAsia="Courier New" w:hAnsi="Courier New" w:cs="Courier New"/>
        </w:rPr>
        <w:t>-generic" role="button"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-slide="next"&gt;&lt;span</w:t>
      </w:r>
      <w:r>
        <w:rPr>
          <w:rFonts w:ascii="Courier New" w:eastAsia="Courier New" w:hAnsi="Courier New" w:cs="Courier New"/>
          <w:spacing w:val="-28"/>
        </w:rPr>
        <w:t xml:space="preserve"> </w:t>
      </w:r>
      <w:r>
        <w:rPr>
          <w:rFonts w:ascii="Courier New" w:eastAsia="Courier New" w:hAnsi="Courier New" w:cs="Courier New"/>
        </w:rPr>
        <w:t>class="glyphicon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glyphico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-chevron- right"&gt;&lt;/span&gt;&lt;/a&gt;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Pr="00CA61D6" w:rsidRDefault="002E0EAF">
      <w:pPr>
        <w:ind w:left="172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1" w:line="120" w:lineRule="exact"/>
        <w:rPr>
          <w:sz w:val="12"/>
          <w:szCs w:val="12"/>
          <w:lang w:val="fr-FR"/>
        </w:rPr>
      </w:pPr>
    </w:p>
    <w:p w:rsidR="00645908" w:rsidRPr="00CA61D6" w:rsidRDefault="002E0EAF">
      <w:pPr>
        <w:ind w:left="136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9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Courier New" w:eastAsia="Courier New" w:hAnsi="Courier New" w:cs="Courier New"/>
          <w:lang w:val="fr-FR"/>
        </w:rPr>
      </w:pPr>
      <w:r w:rsidRPr="00CA61D6">
        <w:rPr>
          <w:rFonts w:ascii="Courier New" w:eastAsia="Courier New" w:hAnsi="Courier New" w:cs="Courier New"/>
          <w:lang w:val="fr-FR"/>
        </w:rPr>
        <w:t>&lt;/div&gt;</w:t>
      </w:r>
    </w:p>
    <w:p w:rsidR="00645908" w:rsidRPr="00CA61D6" w:rsidRDefault="00645908">
      <w:pPr>
        <w:spacing w:before="3" w:line="100" w:lineRule="exact"/>
        <w:rPr>
          <w:sz w:val="11"/>
          <w:szCs w:val="11"/>
          <w:lang w:val="fr-FR"/>
        </w:rPr>
      </w:pPr>
    </w:p>
    <w:p w:rsidR="00645908" w:rsidRPr="00CA61D6" w:rsidRDefault="002E0EAF">
      <w:pPr>
        <w:ind w:left="880"/>
        <w:rPr>
          <w:rFonts w:ascii="Arial" w:eastAsia="Arial" w:hAnsi="Arial" w:cs="Arial"/>
          <w:lang w:val="fr-FR"/>
        </w:rPr>
      </w:pPr>
      <w:r w:rsidRPr="00CA61D6">
        <w:rPr>
          <w:rFonts w:ascii="Arial" w:eastAsia="Arial" w:hAnsi="Arial" w:cs="Arial"/>
          <w:spacing w:val="-1"/>
          <w:lang w:val="fr-FR"/>
        </w:rPr>
        <w:t>K</w:t>
      </w:r>
      <w:r w:rsidRPr="00CA61D6">
        <w:rPr>
          <w:rFonts w:ascii="Arial" w:eastAsia="Arial" w:hAnsi="Arial" w:cs="Arial"/>
          <w:lang w:val="fr-FR"/>
        </w:rPr>
        <w:t>ết</w:t>
      </w:r>
      <w:r w:rsidRPr="00CA61D6">
        <w:rPr>
          <w:rFonts w:ascii="Arial" w:eastAsia="Arial" w:hAnsi="Arial" w:cs="Arial"/>
          <w:spacing w:val="-2"/>
          <w:lang w:val="fr-FR"/>
        </w:rPr>
        <w:t xml:space="preserve"> </w:t>
      </w:r>
      <w:r w:rsidRPr="00CA61D6">
        <w:rPr>
          <w:rFonts w:ascii="Arial" w:eastAsia="Arial" w:hAnsi="Arial" w:cs="Arial"/>
          <w:lang w:val="fr-FR"/>
        </w:rPr>
        <w:t>q</w:t>
      </w:r>
      <w:r w:rsidRPr="00CA61D6">
        <w:rPr>
          <w:rFonts w:ascii="Arial" w:eastAsia="Arial" w:hAnsi="Arial" w:cs="Arial"/>
          <w:spacing w:val="-1"/>
          <w:lang w:val="fr-FR"/>
        </w:rPr>
        <w:t>u</w:t>
      </w:r>
      <w:r w:rsidRPr="00CA61D6">
        <w:rPr>
          <w:rFonts w:ascii="Arial" w:eastAsia="Arial" w:hAnsi="Arial" w:cs="Arial"/>
          <w:lang w:val="fr-FR"/>
        </w:rPr>
        <w:t>ả:</w:t>
      </w:r>
    </w:p>
    <w:p w:rsidR="00645908" w:rsidRPr="00CA61D6" w:rsidRDefault="00645908">
      <w:pPr>
        <w:spacing w:before="3" w:line="120" w:lineRule="exact"/>
        <w:rPr>
          <w:sz w:val="12"/>
          <w:szCs w:val="12"/>
          <w:lang w:val="fr-FR"/>
        </w:rPr>
      </w:pPr>
    </w:p>
    <w:p w:rsidR="00645908" w:rsidRDefault="00CA61D6">
      <w:pPr>
        <w:ind w:left="880"/>
      </w:pPr>
      <w:r>
        <w:pict>
          <v:shape id="_x0000_i1052" type="#_x0000_t75" style="width:459.75pt;height:189pt">
            <v:imagedata r:id="rId49" o:title=""/>
          </v:shape>
        </w:pic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>e</w:t>
      </w:r>
      <w:r>
        <w:rPr>
          <w:rFonts w:ascii="Arial" w:eastAsia="Arial" w:hAnsi="Arial" w:cs="Arial"/>
        </w:rPr>
        <w:t>nu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dro</w:t>
      </w:r>
      <w:r>
        <w:rPr>
          <w:rFonts w:ascii="Arial" w:eastAsia="Arial" w:hAnsi="Arial" w:cs="Arial"/>
          <w:spacing w:val="2"/>
        </w:rPr>
        <w:t>p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1"/>
        </w:rPr>
        <w:t>o</w:t>
      </w:r>
      <w:r>
        <w:rPr>
          <w:rFonts w:ascii="Arial" w:eastAsia="Arial" w:hAnsi="Arial" w:cs="Arial"/>
        </w:rPr>
        <w:t>w</w:t>
      </w:r>
      <w:r>
        <w:rPr>
          <w:rFonts w:ascii="Arial" w:eastAsia="Arial" w:hAnsi="Arial" w:cs="Arial"/>
          <w:spacing w:val="1"/>
        </w:rPr>
        <w:t>n</w:t>
      </w:r>
      <w:r>
        <w:rPr>
          <w:rFonts w:ascii="Arial" w:eastAsia="Arial" w:hAnsi="Arial" w:cs="Arial"/>
        </w:rPr>
        <w:t>: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2"/>
        </w:rPr>
        <w:t>ạ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t</w:t>
      </w:r>
      <w:r>
        <w:rPr>
          <w:rFonts w:ascii="Arial" w:eastAsia="Arial" w:hAnsi="Arial" w:cs="Arial"/>
          <w:spacing w:val="2"/>
        </w:rPr>
        <w:t>h</w:t>
      </w:r>
      <w:r>
        <w:rPr>
          <w:rFonts w:ascii="Arial" w:eastAsia="Arial" w:hAnsi="Arial" w:cs="Arial"/>
        </w:rPr>
        <w:t>à</w:t>
      </w:r>
      <w:r>
        <w:rPr>
          <w:rFonts w:ascii="Arial" w:eastAsia="Arial" w:hAnsi="Arial" w:cs="Arial"/>
          <w:spacing w:val="-1"/>
        </w:rPr>
        <w:t>n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pacing w:val="1"/>
        </w:rPr>
        <w:t>h</w:t>
      </w:r>
      <w:r>
        <w:rPr>
          <w:rFonts w:ascii="Arial" w:eastAsia="Arial" w:hAnsi="Arial" w:cs="Arial"/>
        </w:rPr>
        <w:t>ần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  <w:spacing w:val="2"/>
        </w:rPr>
        <w:t>N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>vi</w:t>
      </w:r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1"/>
        </w:rPr>
        <w:t>i</w:t>
      </w:r>
      <w:r>
        <w:rPr>
          <w:rFonts w:ascii="Arial" w:eastAsia="Arial" w:hAnsi="Arial" w:cs="Arial"/>
        </w:rPr>
        <w:t>on</w:t>
      </w:r>
    </w:p>
    <w:p w:rsidR="00645908" w:rsidRDefault="00645908">
      <w:pPr>
        <w:spacing w:before="7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&lt;nav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class="navbar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-default"&gt;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class="container"&gt;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-header"&gt;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92" w:firstLine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&lt;button</w:t>
      </w:r>
      <w:r>
        <w:rPr>
          <w:rFonts w:ascii="Courier New" w:eastAsia="Courier New" w:hAnsi="Courier New" w:cs="Courier New"/>
          <w:spacing w:val="-8"/>
        </w:rPr>
        <w:t xml:space="preserve"> </w:t>
      </w:r>
      <w:r>
        <w:rPr>
          <w:rFonts w:ascii="Courier New" w:eastAsia="Courier New" w:hAnsi="Courier New" w:cs="Courier New"/>
        </w:rPr>
        <w:t>type="button"</w:t>
      </w:r>
      <w:r>
        <w:rPr>
          <w:rFonts w:ascii="Courier New" w:eastAsia="Courier New" w:hAnsi="Courier New" w:cs="Courier New"/>
          <w:spacing w:val="-16"/>
        </w:rPr>
        <w:t xml:space="preserve"> </w:t>
      </w:r>
      <w:r>
        <w:rPr>
          <w:rFonts w:ascii="Courier New" w:eastAsia="Courier New" w:hAnsi="Courier New" w:cs="Courier New"/>
        </w:rPr>
        <w:t>class="navba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-toggle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collapsed"</w:t>
      </w:r>
      <w:r>
        <w:rPr>
          <w:rFonts w:ascii="Courier New" w:eastAsia="Courier New" w:hAnsi="Courier New" w:cs="Courier New"/>
          <w:spacing w:val="-12"/>
        </w:rPr>
        <w:t xml:space="preserve"> </w:t>
      </w:r>
      <w:r>
        <w:rPr>
          <w:rFonts w:ascii="Courier New" w:eastAsia="Courier New" w:hAnsi="Courier New" w:cs="Courier New"/>
          <w:spacing w:val="1"/>
        </w:rPr>
        <w:t>d</w:t>
      </w:r>
      <w:r>
        <w:rPr>
          <w:rFonts w:ascii="Courier New" w:eastAsia="Courier New" w:hAnsi="Courier New" w:cs="Courier New"/>
        </w:rPr>
        <w:t>ata- toggle="collapse"</w:t>
      </w:r>
      <w:r>
        <w:rPr>
          <w:rFonts w:ascii="Courier New" w:eastAsia="Courier New" w:hAnsi="Courier New" w:cs="Courier New"/>
          <w:spacing w:val="-20"/>
        </w:rPr>
        <w:t xml:space="preserve"> </w:t>
      </w:r>
      <w:r>
        <w:rPr>
          <w:rFonts w:ascii="Courier New" w:eastAsia="Courier New" w:hAnsi="Courier New" w:cs="Courier New"/>
        </w:rPr>
        <w:t>dat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-target="#bs-navba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-collapse-1"</w:t>
      </w:r>
      <w:r>
        <w:rPr>
          <w:rFonts w:ascii="Courier New" w:eastAsia="Courier New" w:hAnsi="Courier New" w:cs="Courier New"/>
          <w:spacing w:val="-42"/>
        </w:rPr>
        <w:t xml:space="preserve"> </w:t>
      </w:r>
      <w:r>
        <w:rPr>
          <w:rFonts w:ascii="Courier New" w:eastAsia="Courier New" w:hAnsi="Courier New" w:cs="Courier New"/>
        </w:rPr>
        <w:t>ari</w:t>
      </w:r>
      <w:r>
        <w:rPr>
          <w:rFonts w:ascii="Courier New" w:eastAsia="Courier New" w:hAnsi="Courier New" w:cs="Courier New"/>
          <w:spacing w:val="1"/>
        </w:rPr>
        <w:t>a</w:t>
      </w:r>
      <w:r>
        <w:rPr>
          <w:rFonts w:ascii="Courier New" w:eastAsia="Courier New" w:hAnsi="Courier New" w:cs="Courier New"/>
        </w:rPr>
        <w:t>-expanded="false"&gt;</w:t>
      </w:r>
    </w:p>
    <w:p w:rsidR="00645908" w:rsidRDefault="00645908">
      <w:pPr>
        <w:spacing w:before="8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class="s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-only"&gt;Toggle</w:t>
      </w:r>
      <w:r>
        <w:rPr>
          <w:rFonts w:ascii="Courier New" w:eastAsia="Courier New" w:hAnsi="Courier New" w:cs="Courier New"/>
          <w:spacing w:val="-26"/>
        </w:rPr>
        <w:t xml:space="preserve"> </w:t>
      </w:r>
      <w:r>
        <w:rPr>
          <w:rFonts w:ascii="Courier New" w:eastAsia="Courier New" w:hAnsi="Courier New" w:cs="Courier New"/>
        </w:rPr>
        <w:t>navigation&lt;/span&gt;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class="ico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-bar"&gt;&lt;/span&gt;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057" style="position:absolute;left:0;text-align:left;margin-left:106.1pt;margin-top:517.5pt;width:462.6pt;height:260.25pt;z-index:-1811;mso-position-horizontal-relative:page;mso-position-vertical-relative:page" coordorigin="2122,10350" coordsize="9252,5205">
            <v:shape id="_x0000_s1073" style="position:absolute;left:2132;top:10360;width:9232;height:346" coordorigin="2132,10360" coordsize="9232,346" path="m2132,10705r9231,l11363,10360r-9231,l2132,10705xe" fillcolor="#d9d9d9" stroked="f">
              <v:path arrowok="t"/>
            </v:shape>
            <v:shape id="_x0000_s1072" style="position:absolute;left:2132;top:10705;width:9232;height:348" coordorigin="2132,10705" coordsize="9232,348" path="m2132,11053r9231,l11363,10705r-9231,l2132,11053xe" fillcolor="#d9d9d9" stroked="f">
              <v:path arrowok="t"/>
            </v:shape>
            <v:shape id="_x0000_s1071" style="position:absolute;left:2132;top:11053;width:9232;height:346" coordorigin="2132,11053" coordsize="9232,346" path="m2132,11399r9231,l11363,11053r-9231,l2132,11399xe" fillcolor="#d9d9d9" stroked="f">
              <v:path arrowok="t"/>
            </v:shape>
            <v:shape id="_x0000_s1070" style="position:absolute;left:2132;top:11399;width:9232;height:228" coordorigin="2132,11399" coordsize="9232,228" path="m2132,11627r9231,l11363,11399r-9231,l2132,11627xe" fillcolor="#d9d9d9" stroked="f">
              <v:path arrowok="t"/>
            </v:shape>
            <v:shape id="_x0000_s1069" style="position:absolute;left:2132;top:11627;width:9232;height:346" coordorigin="2132,11627" coordsize="9232,346" path="m2132,11973r9231,l11363,11627r-9231,l2132,11973xe" fillcolor="#d9d9d9" stroked="f">
              <v:path arrowok="t"/>
            </v:shape>
            <v:shape id="_x0000_s1068" style="position:absolute;left:2132;top:11973;width:9232;height:346" coordorigin="2132,11973" coordsize="9232,346" path="m2132,12318r9231,l11363,11973r-9231,l2132,12318xe" fillcolor="#d9d9d9" stroked="f">
              <v:path arrowok="t"/>
            </v:shape>
            <v:shape id="_x0000_s1067" style="position:absolute;left:2132;top:12318;width:9232;height:348" coordorigin="2132,12318" coordsize="9232,348" path="m2132,12666r9231,l11363,12318r-9231,l2132,12666xe" fillcolor="#d9d9d9" stroked="f">
              <v:path arrowok="t"/>
            </v:shape>
            <v:shape id="_x0000_s1066" style="position:absolute;left:2132;top:12666;width:9232;height:346" coordorigin="2132,12666" coordsize="9232,346" path="m2132,13012r9231,l11363,12666r-9231,l2132,13012xe" fillcolor="#d9d9d9" stroked="f">
              <v:path arrowok="t"/>
            </v:shape>
            <v:shape id="_x0000_s1065" style="position:absolute;left:2132;top:13012;width:9232;height:348" coordorigin="2132,13012" coordsize="9232,348" path="m2132,13360r9231,l11363,13012r-9231,l2132,13360xe" fillcolor="#d9d9d9" stroked="f">
              <v:path arrowok="t"/>
            </v:shape>
            <v:shape id="_x0000_s1064" style="position:absolute;left:2132;top:13360;width:9232;height:346" coordorigin="2132,13360" coordsize="9232,346" path="m2132,13706r9231,l11363,13360r-9231,l2132,13706xe" fillcolor="#d9d9d9" stroked="f">
              <v:path arrowok="t"/>
            </v:shape>
            <v:shape id="_x0000_s1063" style="position:absolute;left:2132;top:13706;width:9232;height:346" coordorigin="2132,13706" coordsize="9232,346" path="m2132,14052r9231,l11363,13706r-9231,l2132,14052xe" fillcolor="#d9d9d9" stroked="f">
              <v:path arrowok="t"/>
            </v:shape>
            <v:shape id="_x0000_s1062" style="position:absolute;left:2132;top:14052;width:9232;height:348" coordorigin="2132,14052" coordsize="9232,348" path="m2132,14400r9231,l11363,14052r-9231,l2132,14400xe" fillcolor="#d9d9d9" stroked="f">
              <v:path arrowok="t"/>
            </v:shape>
            <v:shape id="_x0000_s1061" style="position:absolute;left:2132;top:14400;width:9232;height:346" coordorigin="2132,14400" coordsize="9232,346" path="m2132,14745r9231,l11363,14400r-9231,l2132,14745xe" fillcolor="#d9d9d9" stroked="f">
              <v:path arrowok="t"/>
            </v:shape>
            <v:shape id="_x0000_s1060" style="position:absolute;left:2132;top:14745;width:9232;height:348" coordorigin="2132,14745" coordsize="9232,348" path="m2132,15093r9231,l11363,14745r-9231,l2132,15093xe" fillcolor="#d9d9d9" stroked="f">
              <v:path arrowok="t"/>
            </v:shape>
            <v:shape id="_x0000_s1059" style="position:absolute;left:2132;top:15093;width:9232;height:226" coordorigin="2132,15093" coordsize="9232,226" path="m2132,15319r9231,l11363,15093r-9231,l2132,15319xe" fillcolor="#d9d9d9" stroked="f">
              <v:path arrowok="t"/>
            </v:shape>
            <v:shape id="_x0000_s1058" style="position:absolute;left:2132;top:15319;width:9232;height:226" coordorigin="2132,15319" coordsize="9232,226" path="m2132,15544r9231,l11363,15319r-9231,l2132,15544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</w:rPr>
        <w:t>&lt;span</w:t>
      </w:r>
      <w:r w:rsidR="002E0EAF">
        <w:rPr>
          <w:rFonts w:ascii="Courier New" w:eastAsia="Courier New" w:hAnsi="Courier New" w:cs="Courier New"/>
          <w:spacing w:val="-6"/>
        </w:rPr>
        <w:t xml:space="preserve"> </w:t>
      </w:r>
      <w:r w:rsidR="002E0EAF">
        <w:rPr>
          <w:rFonts w:ascii="Courier New" w:eastAsia="Courier New" w:hAnsi="Courier New" w:cs="Courier New"/>
        </w:rPr>
        <w:t>class="ico</w:t>
      </w:r>
      <w:r w:rsidR="002E0EAF">
        <w:rPr>
          <w:rFonts w:ascii="Courier New" w:eastAsia="Courier New" w:hAnsi="Courier New" w:cs="Courier New"/>
          <w:spacing w:val="1"/>
        </w:rPr>
        <w:t>n</w:t>
      </w:r>
      <w:r w:rsidR="002E0EAF">
        <w:rPr>
          <w:rFonts w:ascii="Courier New" w:eastAsia="Courier New" w:hAnsi="Courier New" w:cs="Courier New"/>
        </w:rPr>
        <w:t>-bar"&gt;&lt;/span&gt;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&lt;span</w:t>
      </w:r>
      <w:r>
        <w:rPr>
          <w:rFonts w:ascii="Courier New" w:eastAsia="Courier New" w:hAnsi="Courier New" w:cs="Courier New"/>
          <w:spacing w:val="-6"/>
        </w:rPr>
        <w:t xml:space="preserve"> </w:t>
      </w:r>
      <w:r>
        <w:rPr>
          <w:rFonts w:ascii="Courier New" w:eastAsia="Courier New" w:hAnsi="Courier New" w:cs="Courier New"/>
        </w:rPr>
        <w:t>class="ico</w:t>
      </w:r>
      <w:r>
        <w:rPr>
          <w:rFonts w:ascii="Courier New" w:eastAsia="Courier New" w:hAnsi="Courier New" w:cs="Courier New"/>
          <w:spacing w:val="1"/>
        </w:rPr>
        <w:t>n</w:t>
      </w:r>
      <w:r>
        <w:rPr>
          <w:rFonts w:ascii="Courier New" w:eastAsia="Courier New" w:hAnsi="Courier New" w:cs="Courier New"/>
        </w:rPr>
        <w:t>-bar"&gt;&lt;/span&gt;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&lt;/button&gt;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&lt;a</w:t>
      </w:r>
      <w:r>
        <w:rPr>
          <w:rFonts w:ascii="Courier New" w:eastAsia="Courier New" w:hAnsi="Courier New" w:cs="Courier New"/>
          <w:spacing w:val="-2"/>
        </w:rPr>
        <w:t xml:space="preserve"> </w:t>
      </w:r>
      <w:r>
        <w:rPr>
          <w:rFonts w:ascii="Courier New" w:eastAsia="Courier New" w:hAnsi="Courier New" w:cs="Courier New"/>
        </w:rPr>
        <w:t>class="navba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-brand"</w:t>
      </w:r>
      <w:r>
        <w:rPr>
          <w:rFonts w:ascii="Courier New" w:eastAsia="Courier New" w:hAnsi="Courier New" w:cs="Courier New"/>
          <w:spacing w:val="-24"/>
        </w:rPr>
        <w:t xml:space="preserve"> </w:t>
      </w:r>
      <w:r>
        <w:rPr>
          <w:rFonts w:ascii="Courier New" w:eastAsia="Courier New" w:hAnsi="Courier New" w:cs="Courier New"/>
        </w:rPr>
        <w:t>href="#"&gt;LADYFASHION&lt;/a&gt;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&lt;div</w:t>
      </w:r>
      <w:r>
        <w:rPr>
          <w:rFonts w:ascii="Courier New" w:eastAsia="Courier New" w:hAnsi="Courier New" w:cs="Courier New"/>
          <w:spacing w:val="-5"/>
        </w:rPr>
        <w:t xml:space="preserve"> </w:t>
      </w:r>
      <w:r>
        <w:rPr>
          <w:rFonts w:ascii="Courier New" w:eastAsia="Courier New" w:hAnsi="Courier New" w:cs="Courier New"/>
        </w:rPr>
        <w:t>class="collapse</w:t>
      </w:r>
      <w:r>
        <w:rPr>
          <w:rFonts w:ascii="Courier New" w:eastAsia="Courier New" w:hAnsi="Courier New" w:cs="Courier New"/>
          <w:spacing w:val="-18"/>
        </w:rPr>
        <w:t xml:space="preserve"> </w:t>
      </w:r>
      <w:r>
        <w:rPr>
          <w:rFonts w:ascii="Courier New" w:eastAsia="Courier New" w:hAnsi="Courier New" w:cs="Courier New"/>
        </w:rPr>
        <w:t>navba</w:t>
      </w:r>
      <w:r>
        <w:rPr>
          <w:rFonts w:ascii="Courier New" w:eastAsia="Courier New" w:hAnsi="Courier New" w:cs="Courier New"/>
          <w:spacing w:val="1"/>
        </w:rPr>
        <w:t>r-</w:t>
      </w:r>
      <w:r>
        <w:rPr>
          <w:rFonts w:ascii="Courier New" w:eastAsia="Courier New" w:hAnsi="Courier New" w:cs="Courier New"/>
        </w:rPr>
        <w:t>collapse"</w:t>
      </w:r>
      <w:r>
        <w:rPr>
          <w:rFonts w:ascii="Courier New" w:eastAsia="Courier New" w:hAnsi="Courier New" w:cs="Courier New"/>
          <w:spacing w:val="-19"/>
        </w:rPr>
        <w:t xml:space="preserve"> </w:t>
      </w:r>
      <w:r>
        <w:rPr>
          <w:rFonts w:ascii="Courier New" w:eastAsia="Courier New" w:hAnsi="Courier New" w:cs="Courier New"/>
        </w:rPr>
        <w:t>id="bs-navba</w:t>
      </w:r>
      <w:r>
        <w:rPr>
          <w:rFonts w:ascii="Courier New" w:eastAsia="Courier New" w:hAnsi="Courier New" w:cs="Courier New"/>
          <w:spacing w:val="1"/>
        </w:rPr>
        <w:t>r</w:t>
      </w:r>
      <w:r>
        <w:rPr>
          <w:rFonts w:ascii="Courier New" w:eastAsia="Courier New" w:hAnsi="Courier New" w:cs="Courier New"/>
        </w:rPr>
        <w:t>-collapse-1"&gt;</w:t>
      </w:r>
    </w:p>
    <w:p w:rsidR="00645908" w:rsidRDefault="00645908">
      <w:pPr>
        <w:spacing w:before="4" w:line="100" w:lineRule="exact"/>
        <w:rPr>
          <w:sz w:val="11"/>
          <w:szCs w:val="11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&lt;ul</w:t>
      </w:r>
      <w:r>
        <w:rPr>
          <w:rFonts w:ascii="Courier New" w:eastAsia="Courier New" w:hAnsi="Courier New" w:cs="Courier New"/>
          <w:b/>
          <w:spacing w:val="-4"/>
        </w:rPr>
        <w:t xml:space="preserve"> </w:t>
      </w:r>
      <w:r>
        <w:rPr>
          <w:rFonts w:ascii="Courier New" w:eastAsia="Courier New" w:hAnsi="Courier New" w:cs="Courier New"/>
          <w:b/>
        </w:rPr>
        <w:t>class="nav</w:t>
      </w:r>
      <w:r>
        <w:rPr>
          <w:rFonts w:ascii="Courier New" w:eastAsia="Courier New" w:hAnsi="Courier New" w:cs="Courier New"/>
          <w:b/>
          <w:spacing w:val="-12"/>
        </w:rPr>
        <w:t xml:space="preserve"> </w:t>
      </w:r>
      <w:r>
        <w:rPr>
          <w:rFonts w:ascii="Courier New" w:eastAsia="Courier New" w:hAnsi="Courier New" w:cs="Courier New"/>
          <w:b/>
        </w:rPr>
        <w:t>navba</w:t>
      </w:r>
      <w:r>
        <w:rPr>
          <w:rFonts w:ascii="Courier New" w:eastAsia="Courier New" w:hAnsi="Courier New" w:cs="Courier New"/>
          <w:b/>
          <w:spacing w:val="1"/>
        </w:rPr>
        <w:t>r</w:t>
      </w:r>
      <w:r>
        <w:rPr>
          <w:rFonts w:ascii="Courier New" w:eastAsia="Courier New" w:hAnsi="Courier New" w:cs="Courier New"/>
          <w:b/>
        </w:rPr>
        <w:t>-nav"&gt;</w:t>
      </w:r>
    </w:p>
    <w:p w:rsidR="00645908" w:rsidRDefault="00645908">
      <w:pPr>
        <w:spacing w:before="7" w:line="100" w:lineRule="exact"/>
        <w:rPr>
          <w:sz w:val="10"/>
          <w:szCs w:val="10"/>
        </w:rPr>
      </w:pPr>
    </w:p>
    <w:p w:rsidR="00645908" w:rsidRDefault="002E0EAF">
      <w:pPr>
        <w:spacing w:line="220" w:lineRule="exact"/>
        <w:ind w:left="880" w:right="1153" w:firstLine="144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  <w:b/>
        </w:rPr>
        <w:t>&lt;li</w:t>
      </w:r>
      <w:r>
        <w:rPr>
          <w:rFonts w:ascii="Courier New" w:eastAsia="Courier New" w:hAnsi="Courier New" w:cs="Courier New"/>
          <w:b/>
          <w:spacing w:val="-4"/>
        </w:rPr>
        <w:t xml:space="preserve"> </w:t>
      </w:r>
      <w:r>
        <w:rPr>
          <w:rFonts w:ascii="Courier New" w:eastAsia="Courier New" w:hAnsi="Courier New" w:cs="Courier New"/>
          <w:b/>
        </w:rPr>
        <w:t>class="active"&gt;&lt;a</w:t>
      </w:r>
      <w:r>
        <w:rPr>
          <w:rFonts w:ascii="Courier New" w:eastAsia="Courier New" w:hAnsi="Courier New" w:cs="Courier New"/>
          <w:b/>
          <w:spacing w:val="-20"/>
        </w:rPr>
        <w:t xml:space="preserve"> </w:t>
      </w:r>
      <w:r>
        <w:rPr>
          <w:rFonts w:ascii="Courier New" w:eastAsia="Courier New" w:hAnsi="Courier New" w:cs="Courier New"/>
          <w:b/>
        </w:rPr>
        <w:t>href="#</w:t>
      </w:r>
      <w:r>
        <w:rPr>
          <w:rFonts w:ascii="Courier New" w:eastAsia="Courier New" w:hAnsi="Courier New" w:cs="Courier New"/>
          <w:b/>
          <w:spacing w:val="1"/>
        </w:rPr>
        <w:t>"</w:t>
      </w:r>
      <w:r>
        <w:rPr>
          <w:rFonts w:ascii="Courier New" w:eastAsia="Courier New" w:hAnsi="Courier New" w:cs="Courier New"/>
          <w:b/>
        </w:rPr>
        <w:t>&gt;TRANG</w:t>
      </w:r>
      <w:r>
        <w:rPr>
          <w:rFonts w:ascii="Courier New" w:eastAsia="Courier New" w:hAnsi="Courier New" w:cs="Courier New"/>
          <w:b/>
          <w:spacing w:val="-17"/>
        </w:rPr>
        <w:t xml:space="preserve"> </w:t>
      </w:r>
      <w:r>
        <w:rPr>
          <w:rFonts w:ascii="Courier New" w:eastAsia="Courier New" w:hAnsi="Courier New" w:cs="Courier New"/>
          <w:b/>
        </w:rPr>
        <w:t>CHỦ&lt;span</w:t>
      </w:r>
      <w:r>
        <w:rPr>
          <w:rFonts w:ascii="Courier New" w:eastAsia="Courier New" w:hAnsi="Courier New" w:cs="Courier New"/>
          <w:b/>
          <w:spacing w:val="-10"/>
        </w:rPr>
        <w:t xml:space="preserve"> </w:t>
      </w:r>
      <w:r>
        <w:rPr>
          <w:rFonts w:ascii="Courier New" w:eastAsia="Courier New" w:hAnsi="Courier New" w:cs="Courier New"/>
          <w:b/>
        </w:rPr>
        <w:t>class="s</w:t>
      </w:r>
      <w:r>
        <w:rPr>
          <w:rFonts w:ascii="Courier New" w:eastAsia="Courier New" w:hAnsi="Courier New" w:cs="Courier New"/>
          <w:b/>
          <w:spacing w:val="1"/>
        </w:rPr>
        <w:t>r</w:t>
      </w:r>
      <w:r>
        <w:rPr>
          <w:rFonts w:ascii="Courier New" w:eastAsia="Courier New" w:hAnsi="Courier New" w:cs="Courier New"/>
          <w:b/>
        </w:rPr>
        <w:t>- only"&gt;(current)&lt;/span&gt;&lt;/a&gt;&lt;/li&gt;</w:t>
      </w:r>
    </w:p>
    <w:p w:rsidR="00645908" w:rsidRDefault="00645908">
      <w:pPr>
        <w:spacing w:before="9" w:line="160" w:lineRule="exact"/>
        <w:rPr>
          <w:sz w:val="16"/>
          <w:szCs w:val="16"/>
        </w:rPr>
      </w:pPr>
    </w:p>
    <w:p w:rsidR="00645908" w:rsidRDefault="002E0EAF">
      <w:pPr>
        <w:spacing w:before="40"/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&lt;li&gt;&lt;a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href="#"&gt;GIỚI</w:t>
      </w:r>
      <w:r>
        <w:rPr>
          <w:rFonts w:ascii="Courier New" w:eastAsia="Courier New" w:hAnsi="Courier New" w:cs="Courier New"/>
          <w:b/>
          <w:spacing w:val="-16"/>
        </w:rPr>
        <w:t xml:space="preserve"> </w:t>
      </w:r>
      <w:r>
        <w:rPr>
          <w:rFonts w:ascii="Courier New" w:eastAsia="Courier New" w:hAnsi="Courier New" w:cs="Courier New"/>
          <w:b/>
        </w:rPr>
        <w:t>THIỆU&lt;/a&gt;&lt;/li&gt;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&lt;li&gt;&lt;a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href="#"&gt;SẢN</w:t>
      </w:r>
      <w:r>
        <w:rPr>
          <w:rFonts w:ascii="Courier New" w:eastAsia="Courier New" w:hAnsi="Courier New" w:cs="Courier New"/>
          <w:b/>
          <w:spacing w:val="-14"/>
        </w:rPr>
        <w:t xml:space="preserve"> </w:t>
      </w:r>
      <w:r>
        <w:rPr>
          <w:rFonts w:ascii="Courier New" w:eastAsia="Courier New" w:hAnsi="Courier New" w:cs="Courier New"/>
          <w:b/>
        </w:rPr>
        <w:t>PHẨM&lt;/a&gt;&lt;/li&gt;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23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&lt;li&gt;&lt;a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href="#"&gt;CỬA</w:t>
      </w:r>
      <w:r>
        <w:rPr>
          <w:rFonts w:ascii="Courier New" w:eastAsia="Courier New" w:hAnsi="Courier New" w:cs="Courier New"/>
          <w:b/>
          <w:spacing w:val="-14"/>
        </w:rPr>
        <w:t xml:space="preserve"> </w:t>
      </w:r>
      <w:r>
        <w:rPr>
          <w:rFonts w:ascii="Courier New" w:eastAsia="Courier New" w:hAnsi="Courier New" w:cs="Courier New"/>
          <w:b/>
        </w:rPr>
        <w:t>HÀNG&lt;/a&gt;&lt;/li&gt;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2320"/>
        <w:rPr>
          <w:rFonts w:ascii="Courier New" w:eastAsia="Courier New" w:hAnsi="Courier New" w:cs="Courier New"/>
        </w:rPr>
      </w:pPr>
      <w:r>
        <w:pict>
          <v:group id="_x0000_s1048" style="position:absolute;left:0;text-align:left;margin-left:106.1pt;margin-top:74.6pt;width:462.6pt;height:133.6pt;z-index:-1810;mso-position-horizontal-relative:page;mso-position-vertical-relative:page" coordorigin="2122,1492" coordsize="9252,2672">
            <v:shape id="_x0000_s1056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055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054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053" style="position:absolute;left:2132;top:2542;width:9232;height:348" coordorigin="2132,2542" coordsize="9232,348" path="m2132,2890r9231,l11363,2542r-9231,l2132,2890xe" fillcolor="#d9d9d9" stroked="f">
              <v:path arrowok="t"/>
            </v:shape>
            <v:shape id="_x0000_s1052" style="position:absolute;left:2132;top:2890;width:9232;height:346" coordorigin="2132,2890" coordsize="9232,346" path="m2132,3236r9231,l11363,2890r-9231,l2132,3236xe" fillcolor="#d9d9d9" stroked="f">
              <v:path arrowok="t"/>
            </v:shape>
            <v:shape id="_x0000_s1051" style="position:absolute;left:2132;top:3236;width:9232;height:348" coordorigin="2132,3236" coordsize="9232,348" path="m2132,3584r9231,l11363,3236r-9231,l2132,3584xe" fillcolor="#d9d9d9" stroked="f">
              <v:path arrowok="t"/>
            </v:shape>
            <v:shape id="_x0000_s1050" style="position:absolute;left:2132;top:3584;width:9232;height:346" coordorigin="2132,3584" coordsize="9232,346" path="m2132,3929r9231,l11363,3584r-9231,l2132,3929xe" fillcolor="#d9d9d9" stroked="f">
              <v:path arrowok="t"/>
            </v:shape>
            <v:shape id="_x0000_s1049" style="position:absolute;left:2132;top:3929;width:9232;height:226" coordorigin="2132,3929" coordsize="9232,226" path="m2132,4155r9231,l11363,3929r-9231,l2132,4155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  <w:b/>
        </w:rPr>
        <w:t>&lt;li&gt;&lt;a</w:t>
      </w:r>
      <w:r w:rsidR="002E0EAF">
        <w:rPr>
          <w:rFonts w:ascii="Courier New" w:eastAsia="Courier New" w:hAnsi="Courier New" w:cs="Courier New"/>
          <w:b/>
          <w:spacing w:val="-7"/>
        </w:rPr>
        <w:t xml:space="preserve"> </w:t>
      </w:r>
      <w:r w:rsidR="002E0EAF">
        <w:rPr>
          <w:rFonts w:ascii="Courier New" w:eastAsia="Courier New" w:hAnsi="Courier New" w:cs="Courier New"/>
          <w:b/>
        </w:rPr>
        <w:t>href="#"&gt;LIÊN</w:t>
      </w:r>
      <w:r w:rsidR="002E0EAF">
        <w:rPr>
          <w:rFonts w:ascii="Courier New" w:eastAsia="Courier New" w:hAnsi="Courier New" w:cs="Courier New"/>
          <w:b/>
          <w:spacing w:val="-16"/>
        </w:rPr>
        <w:t xml:space="preserve"> </w:t>
      </w:r>
      <w:r w:rsidR="002E0EAF">
        <w:rPr>
          <w:rFonts w:ascii="Courier New" w:eastAsia="Courier New" w:hAnsi="Courier New" w:cs="Courier New"/>
          <w:b/>
        </w:rPr>
        <w:t>HỆ&lt;/a&gt;&lt;/li&gt;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&lt;/ul&gt;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8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&lt;/div&gt;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1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&lt;/nav&gt;</w:t>
      </w:r>
    </w:p>
    <w:p w:rsidR="00645908" w:rsidRDefault="00645908">
      <w:pPr>
        <w:spacing w:before="7" w:line="100" w:lineRule="exact"/>
        <w:rPr>
          <w:sz w:val="11"/>
          <w:szCs w:val="11"/>
        </w:rPr>
      </w:pPr>
    </w:p>
    <w:p w:rsidR="00645908" w:rsidRDefault="002E0EAF">
      <w:pPr>
        <w:spacing w:line="220" w:lineRule="exact"/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  <w:position w:val="-1"/>
        </w:rPr>
        <w:t>K</w:t>
      </w:r>
      <w:r>
        <w:rPr>
          <w:rFonts w:ascii="Arial" w:eastAsia="Arial" w:hAnsi="Arial" w:cs="Arial"/>
          <w:position w:val="-1"/>
        </w:rPr>
        <w:t>ết</w:t>
      </w:r>
      <w:r>
        <w:rPr>
          <w:rFonts w:ascii="Arial" w:eastAsia="Arial" w:hAnsi="Arial" w:cs="Arial"/>
          <w:spacing w:val="-2"/>
          <w:position w:val="-1"/>
        </w:rPr>
        <w:t xml:space="preserve"> </w:t>
      </w:r>
      <w:r>
        <w:rPr>
          <w:rFonts w:ascii="Arial" w:eastAsia="Arial" w:hAnsi="Arial" w:cs="Arial"/>
          <w:position w:val="-1"/>
        </w:rPr>
        <w:t>q</w:t>
      </w:r>
      <w:r>
        <w:rPr>
          <w:rFonts w:ascii="Arial" w:eastAsia="Arial" w:hAnsi="Arial" w:cs="Arial"/>
          <w:spacing w:val="-1"/>
          <w:position w:val="-1"/>
        </w:rPr>
        <w:t>u</w:t>
      </w:r>
      <w:r>
        <w:rPr>
          <w:rFonts w:ascii="Arial" w:eastAsia="Arial" w:hAnsi="Arial" w:cs="Arial"/>
          <w:position w:val="-1"/>
        </w:rPr>
        <w:t>ả:</w:t>
      </w:r>
    </w:p>
    <w:p w:rsidR="00645908" w:rsidRDefault="00645908">
      <w:pPr>
        <w:spacing w:line="200" w:lineRule="exact"/>
      </w:pPr>
    </w:p>
    <w:p w:rsidR="00645908" w:rsidRDefault="00645908">
      <w:pPr>
        <w:spacing w:before="16" w:line="260" w:lineRule="exact"/>
        <w:rPr>
          <w:sz w:val="26"/>
          <w:szCs w:val="26"/>
        </w:rPr>
      </w:pPr>
    </w:p>
    <w:p w:rsidR="00645908" w:rsidRDefault="00CA61D6">
      <w:pPr>
        <w:ind w:left="880"/>
      </w:pPr>
      <w:r>
        <w:pict>
          <v:shape id="_x0000_i1053" type="#_x0000_t75" style="width:462pt;height:32.25pt">
            <v:imagedata r:id="rId50" o:title=""/>
          </v:shape>
        </w:pic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spacing w:line="220" w:lineRule="exact"/>
        <w:ind w:left="4432" w:right="3729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spacing w:val="1"/>
          <w:position w:val="-1"/>
        </w:rPr>
        <w:t>(</w:t>
      </w:r>
      <w:r>
        <w:rPr>
          <w:rFonts w:ascii="Arial" w:eastAsia="Arial" w:hAnsi="Arial" w:cs="Arial"/>
          <w:i/>
          <w:position w:val="-1"/>
        </w:rPr>
        <w:t>H</w:t>
      </w:r>
      <w:r>
        <w:rPr>
          <w:rFonts w:ascii="Arial" w:eastAsia="Arial" w:hAnsi="Arial" w:cs="Arial"/>
          <w:i/>
          <w:spacing w:val="-1"/>
          <w:position w:val="-1"/>
        </w:rPr>
        <w:t>i</w:t>
      </w:r>
      <w:r>
        <w:rPr>
          <w:rFonts w:ascii="Arial" w:eastAsia="Arial" w:hAnsi="Arial" w:cs="Arial"/>
          <w:i/>
          <w:position w:val="-1"/>
        </w:rPr>
        <w:t>ển</w:t>
      </w:r>
      <w:r>
        <w:rPr>
          <w:rFonts w:ascii="Arial" w:eastAsia="Arial" w:hAnsi="Arial" w:cs="Arial"/>
          <w:i/>
          <w:spacing w:val="-6"/>
          <w:position w:val="-1"/>
        </w:rPr>
        <w:t xml:space="preserve"> </w:t>
      </w:r>
      <w:r>
        <w:rPr>
          <w:rFonts w:ascii="Arial" w:eastAsia="Arial" w:hAnsi="Arial" w:cs="Arial"/>
          <w:i/>
          <w:spacing w:val="2"/>
          <w:position w:val="-1"/>
        </w:rPr>
        <w:t>t</w:t>
      </w:r>
      <w:r>
        <w:rPr>
          <w:rFonts w:ascii="Arial" w:eastAsia="Arial" w:hAnsi="Arial" w:cs="Arial"/>
          <w:i/>
          <w:position w:val="-1"/>
        </w:rPr>
        <w:t>hị</w:t>
      </w:r>
      <w:r>
        <w:rPr>
          <w:rFonts w:ascii="Arial" w:eastAsia="Arial" w:hAnsi="Arial" w:cs="Arial"/>
          <w:i/>
          <w:spacing w:val="-1"/>
          <w:position w:val="-1"/>
        </w:rPr>
        <w:t xml:space="preserve"> </w:t>
      </w:r>
      <w:r>
        <w:rPr>
          <w:rFonts w:ascii="Arial" w:eastAsia="Arial" w:hAnsi="Arial" w:cs="Arial"/>
          <w:i/>
          <w:position w:val="-1"/>
        </w:rPr>
        <w:t>trên</w:t>
      </w:r>
      <w:r>
        <w:rPr>
          <w:rFonts w:ascii="Arial" w:eastAsia="Arial" w:hAnsi="Arial" w:cs="Arial"/>
          <w:i/>
          <w:spacing w:val="-3"/>
          <w:position w:val="-1"/>
        </w:rPr>
        <w:t xml:space="preserve"> </w:t>
      </w:r>
      <w:r>
        <w:rPr>
          <w:rFonts w:ascii="Arial" w:eastAsia="Arial" w:hAnsi="Arial" w:cs="Arial"/>
          <w:i/>
          <w:spacing w:val="2"/>
          <w:w w:val="99"/>
          <w:position w:val="-1"/>
        </w:rPr>
        <w:t>D</w:t>
      </w:r>
      <w:r>
        <w:rPr>
          <w:rFonts w:ascii="Arial" w:eastAsia="Arial" w:hAnsi="Arial" w:cs="Arial"/>
          <w:i/>
          <w:w w:val="99"/>
          <w:position w:val="-1"/>
        </w:rPr>
        <w:t>e</w:t>
      </w:r>
      <w:r>
        <w:rPr>
          <w:rFonts w:ascii="Arial" w:eastAsia="Arial" w:hAnsi="Arial" w:cs="Arial"/>
          <w:i/>
          <w:spacing w:val="1"/>
          <w:w w:val="99"/>
          <w:position w:val="-1"/>
        </w:rPr>
        <w:t>sk</w:t>
      </w:r>
      <w:r>
        <w:rPr>
          <w:rFonts w:ascii="Arial" w:eastAsia="Arial" w:hAnsi="Arial" w:cs="Arial"/>
          <w:i/>
          <w:w w:val="99"/>
          <w:position w:val="-1"/>
        </w:rPr>
        <w:t>to</w:t>
      </w:r>
      <w:r>
        <w:rPr>
          <w:rFonts w:ascii="Arial" w:eastAsia="Arial" w:hAnsi="Arial" w:cs="Arial"/>
          <w:i/>
          <w:spacing w:val="-1"/>
          <w:w w:val="99"/>
          <w:position w:val="-1"/>
        </w:rPr>
        <w:t>p</w:t>
      </w:r>
      <w:r>
        <w:rPr>
          <w:rFonts w:ascii="Arial" w:eastAsia="Arial" w:hAnsi="Arial" w:cs="Arial"/>
          <w:i/>
          <w:w w:val="99"/>
          <w:position w:val="-1"/>
        </w:rPr>
        <w:t>)</w:t>
      </w:r>
    </w:p>
    <w:p w:rsidR="00645908" w:rsidRDefault="00645908">
      <w:pPr>
        <w:spacing w:line="200" w:lineRule="exact"/>
      </w:pPr>
    </w:p>
    <w:p w:rsidR="00645908" w:rsidRDefault="00645908">
      <w:pPr>
        <w:spacing w:before="17" w:line="260" w:lineRule="exact"/>
        <w:rPr>
          <w:sz w:val="26"/>
          <w:szCs w:val="26"/>
        </w:rPr>
      </w:pPr>
    </w:p>
    <w:p w:rsidR="00645908" w:rsidRDefault="00CA61D6">
      <w:pPr>
        <w:ind w:left="1617"/>
      </w:pPr>
      <w:r>
        <w:pict>
          <v:shape id="_x0000_i1054" type="#_x0000_t75" style="width:384.75pt;height:204.75pt">
            <v:imagedata r:id="rId51" o:title=""/>
          </v:shape>
        </w:pict>
      </w:r>
    </w:p>
    <w:p w:rsidR="00645908" w:rsidRDefault="00645908">
      <w:pPr>
        <w:spacing w:before="6" w:line="100" w:lineRule="exact"/>
        <w:rPr>
          <w:sz w:val="11"/>
          <w:szCs w:val="11"/>
        </w:rPr>
      </w:pPr>
    </w:p>
    <w:p w:rsidR="00645908" w:rsidRDefault="002E0EAF">
      <w:pPr>
        <w:ind w:left="4504" w:right="380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spacing w:val="1"/>
        </w:rPr>
        <w:t>(</w:t>
      </w:r>
      <w:r>
        <w:rPr>
          <w:rFonts w:ascii="Arial" w:eastAsia="Arial" w:hAnsi="Arial" w:cs="Arial"/>
          <w:i/>
        </w:rPr>
        <w:t>H</w:t>
      </w:r>
      <w:r>
        <w:rPr>
          <w:rFonts w:ascii="Arial" w:eastAsia="Arial" w:hAnsi="Arial" w:cs="Arial"/>
          <w:i/>
          <w:spacing w:val="-1"/>
        </w:rPr>
        <w:t>i</w:t>
      </w:r>
      <w:r>
        <w:rPr>
          <w:rFonts w:ascii="Arial" w:eastAsia="Arial" w:hAnsi="Arial" w:cs="Arial"/>
          <w:i/>
        </w:rPr>
        <w:t>ển</w:t>
      </w:r>
      <w:r>
        <w:rPr>
          <w:rFonts w:ascii="Arial" w:eastAsia="Arial" w:hAnsi="Arial" w:cs="Arial"/>
          <w:i/>
          <w:spacing w:val="-6"/>
        </w:rPr>
        <w:t xml:space="preserve"> </w:t>
      </w:r>
      <w:r>
        <w:rPr>
          <w:rFonts w:ascii="Arial" w:eastAsia="Arial" w:hAnsi="Arial" w:cs="Arial"/>
          <w:i/>
          <w:spacing w:val="2"/>
        </w:rPr>
        <w:t>t</w:t>
      </w:r>
      <w:r>
        <w:rPr>
          <w:rFonts w:ascii="Arial" w:eastAsia="Arial" w:hAnsi="Arial" w:cs="Arial"/>
          <w:i/>
        </w:rPr>
        <w:t>hị</w:t>
      </w:r>
      <w:r>
        <w:rPr>
          <w:rFonts w:ascii="Arial" w:eastAsia="Arial" w:hAnsi="Arial" w:cs="Arial"/>
          <w:i/>
          <w:spacing w:val="-1"/>
        </w:rPr>
        <w:t xml:space="preserve"> </w:t>
      </w:r>
      <w:r>
        <w:rPr>
          <w:rFonts w:ascii="Arial" w:eastAsia="Arial" w:hAnsi="Arial" w:cs="Arial"/>
          <w:i/>
        </w:rPr>
        <w:t>trên</w:t>
      </w:r>
      <w:r>
        <w:rPr>
          <w:rFonts w:ascii="Arial" w:eastAsia="Arial" w:hAnsi="Arial" w:cs="Arial"/>
          <w:i/>
          <w:spacing w:val="-2"/>
        </w:rPr>
        <w:t xml:space="preserve"> </w:t>
      </w:r>
      <w:r>
        <w:rPr>
          <w:rFonts w:ascii="Arial" w:eastAsia="Arial" w:hAnsi="Arial" w:cs="Arial"/>
          <w:i/>
          <w:w w:val="99"/>
        </w:rPr>
        <w:t>M</w:t>
      </w:r>
      <w:r>
        <w:rPr>
          <w:rFonts w:ascii="Arial" w:eastAsia="Arial" w:hAnsi="Arial" w:cs="Arial"/>
          <w:i/>
          <w:spacing w:val="-1"/>
          <w:w w:val="99"/>
        </w:rPr>
        <w:t>o</w:t>
      </w:r>
      <w:r>
        <w:rPr>
          <w:rFonts w:ascii="Arial" w:eastAsia="Arial" w:hAnsi="Arial" w:cs="Arial"/>
          <w:i/>
          <w:spacing w:val="2"/>
          <w:w w:val="99"/>
        </w:rPr>
        <w:t>b</w:t>
      </w:r>
      <w:r>
        <w:rPr>
          <w:rFonts w:ascii="Arial" w:eastAsia="Arial" w:hAnsi="Arial" w:cs="Arial"/>
          <w:i/>
          <w:spacing w:val="-1"/>
          <w:w w:val="99"/>
        </w:rPr>
        <w:t>i</w:t>
      </w:r>
      <w:r>
        <w:rPr>
          <w:rFonts w:ascii="Arial" w:eastAsia="Arial" w:hAnsi="Arial" w:cs="Arial"/>
          <w:i/>
          <w:spacing w:val="1"/>
          <w:w w:val="99"/>
        </w:rPr>
        <w:t>l</w:t>
      </w:r>
      <w:r>
        <w:rPr>
          <w:rFonts w:ascii="Arial" w:eastAsia="Arial" w:hAnsi="Arial" w:cs="Arial"/>
          <w:i/>
          <w:w w:val="99"/>
        </w:rPr>
        <w:t>e)</w:t>
      </w:r>
    </w:p>
    <w:p w:rsidR="00645908" w:rsidRDefault="00645908">
      <w:pPr>
        <w:spacing w:before="3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   </w:t>
      </w:r>
      <w:r>
        <w:rPr>
          <w:rFonts w:ascii="Arial" w:eastAsia="Arial" w:hAnsi="Arial" w:cs="Arial"/>
          <w:spacing w:val="16"/>
        </w:rPr>
        <w:t xml:space="preserve"> </w:t>
      </w:r>
      <w:r>
        <w:rPr>
          <w:rFonts w:ascii="Arial" w:eastAsia="Arial" w:hAnsi="Arial" w:cs="Arial"/>
          <w:spacing w:val="-1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p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v</w:t>
      </w:r>
      <w:r>
        <w:rPr>
          <w:rFonts w:ascii="Arial" w:eastAsia="Arial" w:hAnsi="Arial" w:cs="Arial"/>
        </w:rPr>
        <w:t>er</w:t>
      </w:r>
      <w:r>
        <w:rPr>
          <w:rFonts w:ascii="Arial" w:eastAsia="Arial" w:hAnsi="Arial" w:cs="Arial"/>
          <w:spacing w:val="2"/>
        </w:rPr>
        <w:t>s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  <w:spacing w:val="-9"/>
        </w:rPr>
        <w:t xml:space="preserve"> </w:t>
      </w:r>
      <w:r>
        <w:rPr>
          <w:rFonts w:ascii="Arial" w:eastAsia="Arial" w:hAnsi="Arial" w:cs="Arial"/>
          <w:spacing w:val="3"/>
        </w:rPr>
        <w:t>T</w:t>
      </w:r>
      <w:r>
        <w:rPr>
          <w:rFonts w:ascii="Arial" w:eastAsia="Arial" w:hAnsi="Arial" w:cs="Arial"/>
        </w:rPr>
        <w:t>ạo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hú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</w:t>
      </w:r>
      <w:r>
        <w:rPr>
          <w:rFonts w:ascii="Arial" w:eastAsia="Arial" w:hAnsi="Arial" w:cs="Arial"/>
          <w:spacing w:val="-1"/>
        </w:rPr>
        <w:t>h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3"/>
        </w:rPr>
        <w:t>k</w:t>
      </w:r>
      <w:r>
        <w:rPr>
          <w:rFonts w:ascii="Arial" w:eastAsia="Arial" w:hAnsi="Arial" w:cs="Arial"/>
        </w:rPr>
        <w:t>hi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>h</w:t>
      </w:r>
      <w:r>
        <w:rPr>
          <w:rFonts w:ascii="Arial" w:eastAsia="Arial" w:hAnsi="Arial" w:cs="Arial"/>
          <w:spacing w:val="-1"/>
        </w:rPr>
        <w:t>ạ</w: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spacing w:val="-1"/>
        </w:rPr>
        <w:t xml:space="preserve"> v</w:t>
      </w:r>
      <w:r>
        <w:rPr>
          <w:rFonts w:ascii="Arial" w:eastAsia="Arial" w:hAnsi="Arial" w:cs="Arial"/>
        </w:rPr>
        <w:t>ào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tr</w:t>
      </w:r>
      <w:r>
        <w:rPr>
          <w:rFonts w:ascii="Arial" w:eastAsia="Arial" w:hAnsi="Arial" w:cs="Arial"/>
          <w:spacing w:val="2"/>
        </w:rPr>
        <w:t>ê</w:t>
      </w:r>
      <w:r>
        <w:rPr>
          <w:rFonts w:ascii="Arial" w:eastAsia="Arial" w:hAnsi="Arial" w:cs="Arial"/>
        </w:rPr>
        <w:t>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1"/>
        </w:rPr>
        <w:t>M</w:t>
      </w:r>
      <w:r>
        <w:rPr>
          <w:rFonts w:ascii="Arial" w:eastAsia="Arial" w:hAnsi="Arial" w:cs="Arial"/>
        </w:rPr>
        <w:t>o</w:t>
      </w:r>
      <w:r>
        <w:rPr>
          <w:rFonts w:ascii="Arial" w:eastAsia="Arial" w:hAnsi="Arial" w:cs="Arial"/>
          <w:spacing w:val="1"/>
        </w:rPr>
        <w:t>b</w:t>
      </w:r>
      <w:r>
        <w:rPr>
          <w:rFonts w:ascii="Arial" w:eastAsia="Arial" w:hAnsi="Arial" w:cs="Arial"/>
          <w:spacing w:val="-1"/>
        </w:rPr>
        <w:t>il</w:t>
      </w:r>
      <w:r>
        <w:rPr>
          <w:rFonts w:ascii="Arial" w:eastAsia="Arial" w:hAnsi="Arial" w:cs="Arial"/>
        </w:rPr>
        <w:t>e</w:t>
      </w:r>
    </w:p>
    <w:p w:rsidR="00645908" w:rsidRDefault="00645908">
      <w:pPr>
        <w:spacing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V</w:t>
      </w:r>
      <w:r>
        <w:rPr>
          <w:rFonts w:ascii="Arial" w:eastAsia="Arial" w:hAnsi="Arial" w:cs="Arial"/>
        </w:rPr>
        <w:t>í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1"/>
        </w:rPr>
        <w:t>d</w:t>
      </w:r>
      <w:r>
        <w:rPr>
          <w:rFonts w:ascii="Arial" w:eastAsia="Arial" w:hAnsi="Arial" w:cs="Arial"/>
        </w:rPr>
        <w:t>ụ: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&lt;div</w:t>
      </w:r>
      <w:r>
        <w:rPr>
          <w:rFonts w:ascii="Courier New" w:eastAsia="Courier New" w:hAnsi="Courier New" w:cs="Courier New"/>
          <w:b/>
          <w:spacing w:val="-5"/>
        </w:rPr>
        <w:t xml:space="preserve"> </w:t>
      </w:r>
      <w:r>
        <w:rPr>
          <w:rFonts w:ascii="Courier New" w:eastAsia="Courier New" w:hAnsi="Courier New" w:cs="Courier New"/>
          <w:b/>
        </w:rPr>
        <w:t>class="container"&gt;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1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&lt;div</w:t>
      </w:r>
      <w:r>
        <w:rPr>
          <w:rFonts w:ascii="Courier New" w:eastAsia="Courier New" w:hAnsi="Courier New" w:cs="Courier New"/>
          <w:b/>
          <w:spacing w:val="-5"/>
        </w:rPr>
        <w:t xml:space="preserve"> </w:t>
      </w:r>
      <w:r>
        <w:rPr>
          <w:rFonts w:ascii="Courier New" w:eastAsia="Courier New" w:hAnsi="Courier New" w:cs="Courier New"/>
          <w:b/>
        </w:rPr>
        <w:t>class=”row"&gt;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 w:right="193" w:firstLine="12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&lt;button</w:t>
      </w:r>
      <w:r>
        <w:rPr>
          <w:rFonts w:ascii="Courier New" w:eastAsia="Courier New" w:hAnsi="Courier New" w:cs="Courier New"/>
          <w:b/>
          <w:spacing w:val="-8"/>
        </w:rPr>
        <w:t xml:space="preserve"> </w:t>
      </w:r>
      <w:r>
        <w:rPr>
          <w:rFonts w:ascii="Courier New" w:eastAsia="Courier New" w:hAnsi="Courier New" w:cs="Courier New"/>
          <w:b/>
        </w:rPr>
        <w:t>type="button"</w:t>
      </w:r>
      <w:r>
        <w:rPr>
          <w:rFonts w:ascii="Courier New" w:eastAsia="Courier New" w:hAnsi="Courier New" w:cs="Courier New"/>
          <w:b/>
          <w:spacing w:val="-16"/>
        </w:rPr>
        <w:t xml:space="preserve"> </w:t>
      </w:r>
      <w:r>
        <w:rPr>
          <w:rFonts w:ascii="Courier New" w:eastAsia="Courier New" w:hAnsi="Courier New" w:cs="Courier New"/>
          <w:b/>
        </w:rPr>
        <w:t>class="btn</w:t>
      </w:r>
      <w:r>
        <w:rPr>
          <w:rFonts w:ascii="Courier New" w:eastAsia="Courier New" w:hAnsi="Courier New" w:cs="Courier New"/>
          <w:b/>
          <w:spacing w:val="-12"/>
        </w:rPr>
        <w:t xml:space="preserve"> </w:t>
      </w:r>
      <w:r>
        <w:rPr>
          <w:rFonts w:ascii="Courier New" w:eastAsia="Courier New" w:hAnsi="Courier New" w:cs="Courier New"/>
          <w:b/>
        </w:rPr>
        <w:t>bt</w:t>
      </w:r>
      <w:r>
        <w:rPr>
          <w:rFonts w:ascii="Courier New" w:eastAsia="Courier New" w:hAnsi="Courier New" w:cs="Courier New"/>
          <w:b/>
          <w:spacing w:val="1"/>
        </w:rPr>
        <w:t>n</w:t>
      </w:r>
      <w:r>
        <w:rPr>
          <w:rFonts w:ascii="Courier New" w:eastAsia="Courier New" w:hAnsi="Courier New" w:cs="Courier New"/>
          <w:b/>
        </w:rPr>
        <w:t>-lg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btn-da</w:t>
      </w:r>
      <w:r>
        <w:rPr>
          <w:rFonts w:ascii="Courier New" w:eastAsia="Courier New" w:hAnsi="Courier New" w:cs="Courier New"/>
          <w:b/>
          <w:spacing w:val="1"/>
        </w:rPr>
        <w:t>n</w:t>
      </w:r>
      <w:r>
        <w:rPr>
          <w:rFonts w:ascii="Courier New" w:eastAsia="Courier New" w:hAnsi="Courier New" w:cs="Courier New"/>
          <w:b/>
        </w:rPr>
        <w:t>ger"</w:t>
      </w:r>
      <w:r>
        <w:rPr>
          <w:rFonts w:ascii="Courier New" w:eastAsia="Courier New" w:hAnsi="Courier New" w:cs="Courier New"/>
          <w:b/>
          <w:spacing w:val="-13"/>
        </w:rPr>
        <w:t xml:space="preserve"> </w:t>
      </w:r>
      <w:r>
        <w:rPr>
          <w:rFonts w:ascii="Courier New" w:eastAsia="Courier New" w:hAnsi="Courier New" w:cs="Courier New"/>
          <w:b/>
        </w:rPr>
        <w:t>data- toggle="popover"</w:t>
      </w:r>
      <w:r>
        <w:rPr>
          <w:rFonts w:ascii="Courier New" w:eastAsia="Courier New" w:hAnsi="Courier New" w:cs="Courier New"/>
          <w:b/>
          <w:spacing w:val="-19"/>
        </w:rPr>
        <w:t xml:space="preserve"> </w:t>
      </w:r>
      <w:r>
        <w:rPr>
          <w:rFonts w:ascii="Courier New" w:eastAsia="Courier New" w:hAnsi="Courier New" w:cs="Courier New"/>
          <w:b/>
        </w:rPr>
        <w:t>title="Nội</w:t>
      </w:r>
      <w:r>
        <w:rPr>
          <w:rFonts w:ascii="Courier New" w:eastAsia="Courier New" w:hAnsi="Courier New" w:cs="Courier New"/>
          <w:b/>
          <w:spacing w:val="-12"/>
        </w:rPr>
        <w:t xml:space="preserve"> </w:t>
      </w:r>
      <w:r>
        <w:rPr>
          <w:rFonts w:ascii="Courier New" w:eastAsia="Courier New" w:hAnsi="Courier New" w:cs="Courier New"/>
          <w:b/>
        </w:rPr>
        <w:t>dung"</w:t>
      </w:r>
      <w:r>
        <w:rPr>
          <w:rFonts w:ascii="Courier New" w:eastAsia="Courier New" w:hAnsi="Courier New" w:cs="Courier New"/>
          <w:b/>
          <w:spacing w:val="-6"/>
        </w:rPr>
        <w:t xml:space="preserve"> </w:t>
      </w:r>
      <w:r>
        <w:rPr>
          <w:rFonts w:ascii="Courier New" w:eastAsia="Courier New" w:hAnsi="Courier New" w:cs="Courier New"/>
          <w:b/>
        </w:rPr>
        <w:t>dat</w:t>
      </w:r>
      <w:r>
        <w:rPr>
          <w:rFonts w:ascii="Courier New" w:eastAsia="Courier New" w:hAnsi="Courier New" w:cs="Courier New"/>
          <w:b/>
          <w:spacing w:val="1"/>
        </w:rPr>
        <w:t>a</w:t>
      </w:r>
      <w:r>
        <w:rPr>
          <w:rFonts w:ascii="Courier New" w:eastAsia="Courier New" w:hAnsi="Courier New" w:cs="Courier New"/>
          <w:b/>
        </w:rPr>
        <w:t>-content="-</w:t>
      </w:r>
      <w:r>
        <w:rPr>
          <w:rFonts w:ascii="Courier New" w:eastAsia="Courier New" w:hAnsi="Courier New" w:cs="Courier New"/>
          <w:b/>
          <w:spacing w:val="-18"/>
        </w:rPr>
        <w:t xml:space="preserve"> </w:t>
      </w:r>
      <w:r>
        <w:rPr>
          <w:rFonts w:ascii="Courier New" w:eastAsia="Courier New" w:hAnsi="Courier New" w:cs="Courier New"/>
          <w:b/>
        </w:rPr>
        <w:t>Layout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với</w:t>
      </w:r>
      <w:r>
        <w:rPr>
          <w:rFonts w:ascii="Courier New" w:eastAsia="Courier New" w:hAnsi="Courier New" w:cs="Courier New"/>
          <w:b/>
          <w:spacing w:val="-4"/>
        </w:rPr>
        <w:t xml:space="preserve"> </w:t>
      </w:r>
      <w:r>
        <w:rPr>
          <w:rFonts w:ascii="Courier New" w:eastAsia="Courier New" w:hAnsi="Courier New" w:cs="Courier New"/>
          <w:b/>
        </w:rPr>
        <w:t>Photoshop&lt;br/</w:t>
      </w:r>
      <w:r>
        <w:rPr>
          <w:rFonts w:ascii="Courier New" w:eastAsia="Courier New" w:hAnsi="Courier New" w:cs="Courier New"/>
          <w:b/>
          <w:spacing w:val="1"/>
        </w:rPr>
        <w:t>&gt;</w:t>
      </w:r>
      <w:r>
        <w:rPr>
          <w:rFonts w:ascii="Courier New" w:eastAsia="Courier New" w:hAnsi="Courier New" w:cs="Courier New"/>
          <w:b/>
        </w:rPr>
        <w:t>- HTML5,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CSS3,</w:t>
      </w:r>
      <w:r>
        <w:rPr>
          <w:rFonts w:ascii="Courier New" w:eastAsia="Courier New" w:hAnsi="Courier New" w:cs="Courier New"/>
          <w:b/>
          <w:spacing w:val="-6"/>
        </w:rPr>
        <w:t xml:space="preserve"> </w:t>
      </w:r>
      <w:r>
        <w:rPr>
          <w:rFonts w:ascii="Courier New" w:eastAsia="Courier New" w:hAnsi="Courier New" w:cs="Courier New"/>
          <w:b/>
        </w:rPr>
        <w:t>JQuery&lt;br/</w:t>
      </w:r>
      <w:r>
        <w:rPr>
          <w:rFonts w:ascii="Courier New" w:eastAsia="Courier New" w:hAnsi="Courier New" w:cs="Courier New"/>
          <w:b/>
          <w:spacing w:val="1"/>
        </w:rPr>
        <w:t>&gt;</w:t>
      </w:r>
      <w:r>
        <w:rPr>
          <w:rFonts w:ascii="Courier New" w:eastAsia="Courier New" w:hAnsi="Courier New" w:cs="Courier New"/>
          <w:b/>
        </w:rPr>
        <w:t>-</w:t>
      </w:r>
      <w:r>
        <w:rPr>
          <w:rFonts w:ascii="Courier New" w:eastAsia="Courier New" w:hAnsi="Courier New" w:cs="Courier New"/>
          <w:b/>
          <w:spacing w:val="-14"/>
        </w:rPr>
        <w:t xml:space="preserve"> </w:t>
      </w:r>
      <w:r>
        <w:rPr>
          <w:rFonts w:ascii="Courier New" w:eastAsia="Courier New" w:hAnsi="Courier New" w:cs="Courier New"/>
          <w:b/>
        </w:rPr>
        <w:t>Animation</w:t>
      </w:r>
      <w:r>
        <w:rPr>
          <w:rFonts w:ascii="Courier New" w:eastAsia="Courier New" w:hAnsi="Courier New" w:cs="Courier New"/>
          <w:b/>
          <w:spacing w:val="-11"/>
        </w:rPr>
        <w:t xml:space="preserve"> </w:t>
      </w:r>
      <w:r>
        <w:rPr>
          <w:rFonts w:ascii="Courier New" w:eastAsia="Courier New" w:hAnsi="Courier New" w:cs="Courier New"/>
          <w:b/>
        </w:rPr>
        <w:t>thuần</w:t>
      </w:r>
      <w:r>
        <w:rPr>
          <w:rFonts w:ascii="Courier New" w:eastAsia="Courier New" w:hAnsi="Courier New" w:cs="Courier New"/>
          <w:b/>
          <w:spacing w:val="-6"/>
        </w:rPr>
        <w:t xml:space="preserve"> </w:t>
      </w:r>
      <w:r>
        <w:rPr>
          <w:rFonts w:ascii="Courier New" w:eastAsia="Courier New" w:hAnsi="Courier New" w:cs="Courier New"/>
          <w:b/>
        </w:rPr>
        <w:t>với</w:t>
      </w:r>
      <w:r>
        <w:rPr>
          <w:rFonts w:ascii="Courier New" w:eastAsia="Courier New" w:hAnsi="Courier New" w:cs="Courier New"/>
          <w:b/>
          <w:spacing w:val="-4"/>
        </w:rPr>
        <w:t xml:space="preserve"> </w:t>
      </w:r>
      <w:r>
        <w:rPr>
          <w:rFonts w:ascii="Courier New" w:eastAsia="Courier New" w:hAnsi="Courier New" w:cs="Courier New"/>
          <w:b/>
        </w:rPr>
        <w:t>HTML5</w:t>
      </w:r>
      <w:r>
        <w:rPr>
          <w:rFonts w:ascii="Courier New" w:eastAsia="Courier New" w:hAnsi="Courier New" w:cs="Courier New"/>
          <w:b/>
          <w:spacing w:val="-6"/>
        </w:rPr>
        <w:t xml:space="preserve"> </w:t>
      </w:r>
      <w:r>
        <w:rPr>
          <w:rFonts w:ascii="Courier New" w:eastAsia="Courier New" w:hAnsi="Courier New" w:cs="Courier New"/>
          <w:b/>
        </w:rPr>
        <w:t>+</w:t>
      </w:r>
      <w:r>
        <w:rPr>
          <w:rFonts w:ascii="Courier New" w:eastAsia="Courier New" w:hAnsi="Courier New" w:cs="Courier New"/>
          <w:b/>
          <w:spacing w:val="-1"/>
        </w:rPr>
        <w:t xml:space="preserve"> </w:t>
      </w:r>
      <w:r>
        <w:rPr>
          <w:rFonts w:ascii="Courier New" w:eastAsia="Courier New" w:hAnsi="Courier New" w:cs="Courier New"/>
          <w:b/>
        </w:rPr>
        <w:t>CSS3</w:t>
      </w:r>
      <w:r>
        <w:rPr>
          <w:rFonts w:ascii="Courier New" w:eastAsia="Courier New" w:hAnsi="Courier New" w:cs="Courier New"/>
          <w:b/>
          <w:spacing w:val="-5"/>
        </w:rPr>
        <w:t xml:space="preserve"> </w:t>
      </w:r>
      <w:r>
        <w:rPr>
          <w:rFonts w:ascii="Courier New" w:eastAsia="Courier New" w:hAnsi="Courier New" w:cs="Courier New"/>
          <w:b/>
        </w:rPr>
        <w:t>&lt;br/</w:t>
      </w:r>
      <w:r>
        <w:rPr>
          <w:rFonts w:ascii="Courier New" w:eastAsia="Courier New" w:hAnsi="Courier New" w:cs="Courier New"/>
          <w:b/>
          <w:spacing w:val="1"/>
        </w:rPr>
        <w:t>&gt;</w:t>
      </w:r>
      <w:r>
        <w:rPr>
          <w:rFonts w:ascii="Courier New" w:eastAsia="Courier New" w:hAnsi="Courier New" w:cs="Courier New"/>
          <w:b/>
        </w:rPr>
        <w:t>-</w:t>
      </w:r>
      <w:r>
        <w:rPr>
          <w:rFonts w:ascii="Courier New" w:eastAsia="Courier New" w:hAnsi="Courier New" w:cs="Courier New"/>
          <w:b/>
          <w:spacing w:val="-7"/>
        </w:rPr>
        <w:t xml:space="preserve"> </w:t>
      </w:r>
      <w:r>
        <w:rPr>
          <w:rFonts w:ascii="Courier New" w:eastAsia="Courier New" w:hAnsi="Courier New" w:cs="Courier New"/>
          <w:b/>
        </w:rPr>
        <w:t>Responsive với</w:t>
      </w:r>
      <w:r>
        <w:rPr>
          <w:rFonts w:ascii="Courier New" w:eastAsia="Courier New" w:hAnsi="Courier New" w:cs="Courier New"/>
          <w:b/>
          <w:spacing w:val="-4"/>
        </w:rPr>
        <w:t xml:space="preserve"> </w:t>
      </w:r>
      <w:r>
        <w:rPr>
          <w:rFonts w:ascii="Courier New" w:eastAsia="Courier New" w:hAnsi="Courier New" w:cs="Courier New"/>
          <w:b/>
        </w:rPr>
        <w:t>Bootstrap</w:t>
      </w:r>
      <w:r>
        <w:rPr>
          <w:rFonts w:ascii="Courier New" w:eastAsia="Courier New" w:hAnsi="Courier New" w:cs="Courier New"/>
          <w:b/>
          <w:spacing w:val="-11"/>
        </w:rPr>
        <w:t xml:space="preserve"> </w:t>
      </w:r>
      <w:r>
        <w:rPr>
          <w:rFonts w:ascii="Courier New" w:eastAsia="Courier New" w:hAnsi="Courier New" w:cs="Courier New"/>
          <w:b/>
        </w:rPr>
        <w:t>3"</w:t>
      </w:r>
      <w:r>
        <w:rPr>
          <w:rFonts w:ascii="Courier New" w:eastAsia="Courier New" w:hAnsi="Courier New" w:cs="Courier New"/>
          <w:b/>
          <w:spacing w:val="-2"/>
        </w:rPr>
        <w:t xml:space="preserve"> </w:t>
      </w:r>
      <w:r>
        <w:rPr>
          <w:rFonts w:ascii="Courier New" w:eastAsia="Courier New" w:hAnsi="Courier New" w:cs="Courier New"/>
          <w:b/>
        </w:rPr>
        <w:t>dat</w:t>
      </w:r>
      <w:r>
        <w:rPr>
          <w:rFonts w:ascii="Courier New" w:eastAsia="Courier New" w:hAnsi="Courier New" w:cs="Courier New"/>
          <w:b/>
          <w:spacing w:val="1"/>
        </w:rPr>
        <w:t>a</w:t>
      </w:r>
      <w:r>
        <w:rPr>
          <w:rFonts w:ascii="Courier New" w:eastAsia="Courier New" w:hAnsi="Courier New" w:cs="Courier New"/>
          <w:b/>
        </w:rPr>
        <w:t>-html="true"&gt;Thiết</w:t>
      </w:r>
      <w:r>
        <w:rPr>
          <w:rFonts w:ascii="Courier New" w:eastAsia="Courier New" w:hAnsi="Courier New" w:cs="Courier New"/>
          <w:b/>
          <w:spacing w:val="-26"/>
        </w:rPr>
        <w:t xml:space="preserve"> </w:t>
      </w:r>
      <w:r>
        <w:rPr>
          <w:rFonts w:ascii="Courier New" w:eastAsia="Courier New" w:hAnsi="Courier New" w:cs="Courier New"/>
          <w:b/>
        </w:rPr>
        <w:t>kế</w:t>
      </w:r>
      <w:r>
        <w:rPr>
          <w:rFonts w:ascii="Courier New" w:eastAsia="Courier New" w:hAnsi="Courier New" w:cs="Courier New"/>
          <w:b/>
          <w:spacing w:val="-2"/>
        </w:rPr>
        <w:t xml:space="preserve"> </w:t>
      </w:r>
      <w:r>
        <w:rPr>
          <w:rFonts w:ascii="Courier New" w:eastAsia="Courier New" w:hAnsi="Courier New" w:cs="Courier New"/>
          <w:b/>
        </w:rPr>
        <w:t>Website&lt;/button&gt;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F85609">
      <w:pPr>
        <w:ind w:left="1480"/>
        <w:rPr>
          <w:rFonts w:ascii="Courier New" w:eastAsia="Courier New" w:hAnsi="Courier New" w:cs="Courier New"/>
        </w:rPr>
      </w:pPr>
      <w:r>
        <w:pict>
          <v:group id="_x0000_s1032" style="position:absolute;left:0;text-align:left;margin-left:106.1pt;margin-top:584.95pt;width:462.6pt;height:190.25pt;z-index:-1809;mso-position-horizontal-relative:page;mso-position-vertical-relative:page" coordorigin="2122,11699" coordsize="9252,3805">
            <v:shape id="_x0000_s1045" style="position:absolute;left:2132;top:11709;width:9232;height:346" coordorigin="2132,11709" coordsize="9232,346" path="m2132,12054r9231,l11363,11709r-9231,l2132,12054xe" fillcolor="#d9d9d9" stroked="f">
              <v:path arrowok="t"/>
            </v:shape>
            <v:shape id="_x0000_s1044" style="position:absolute;left:2132;top:12054;width:9232;height:348" coordorigin="2132,12054" coordsize="9232,348" path="m2132,12402r9231,l11363,12054r-9231,l2132,12402xe" fillcolor="#d9d9d9" stroked="f">
              <v:path arrowok="t"/>
            </v:shape>
            <v:shape id="_x0000_s1043" style="position:absolute;left:2132;top:12402;width:9232;height:226" coordorigin="2132,12402" coordsize="9232,226" path="m2132,12628r9231,l11363,12402r-9231,l2132,12628xe" fillcolor="#d9d9d9" stroked="f">
              <v:path arrowok="t"/>
            </v:shape>
            <v:shape id="_x0000_s1042" style="position:absolute;left:2132;top:12628;width:9232;height:228" coordorigin="2132,12628" coordsize="9232,228" path="m2132,12856r9231,l11363,12628r-9231,l2132,12856xe" fillcolor="#d9d9d9" stroked="f">
              <v:path arrowok="t"/>
            </v:shape>
            <v:shape id="_x0000_s1041" style="position:absolute;left:2132;top:12856;width:9232;height:226" coordorigin="2132,12856" coordsize="9232,226" path="m2132,13082r9231,l11363,12856r-9231,l2132,13082xe" fillcolor="#d9d9d9" stroked="f">
              <v:path arrowok="t"/>
            </v:shape>
            <v:shape id="_x0000_s1040" style="position:absolute;left:2132;top:13082;width:9232;height:346" coordorigin="2132,13082" coordsize="9232,346" path="m2132,13428r9231,l11363,13082r-9231,l2132,13428xe" fillcolor="#d9d9d9" stroked="f">
              <v:path arrowok="t"/>
            </v:shape>
            <v:shape id="_x0000_s1039" style="position:absolute;left:2132;top:13428;width:9232;height:348" coordorigin="2132,13428" coordsize="9232,348" path="m2132,13776r9231,l11363,13428r-9231,l2132,13776xe" fillcolor="#d9d9d9" stroked="f">
              <v:path arrowok="t"/>
            </v:shape>
            <v:shape id="_x0000_s1038" style="position:absolute;left:2132;top:13776;width:9232;height:346" coordorigin="2132,13776" coordsize="9232,346" path="m2132,14121r9231,l11363,13776r-9231,l2132,14121xe" fillcolor="#d9d9d9" stroked="f">
              <v:path arrowok="t"/>
            </v:shape>
            <v:shape id="_x0000_s1037" style="position:absolute;left:2132;top:14121;width:9232;height:228" coordorigin="2132,14121" coordsize="9232,228" path="m2132,14349r9231,l11363,14121r-9231,l2132,14349xe" fillcolor="#d9d9d9" stroked="f">
              <v:path arrowok="t"/>
            </v:shape>
            <v:shape id="_x0000_s1036" style="position:absolute;left:2132;top:14349;width:9232;height:226" coordorigin="2132,14349" coordsize="9232,226" path="m2132,14575r9231,l11363,14349r-9231,l2132,14575xe" fillcolor="#d9d9d9" stroked="f">
              <v:path arrowok="t"/>
            </v:shape>
            <v:shape id="_x0000_s1035" style="position:absolute;left:2132;top:14575;width:9232;height:346" coordorigin="2132,14575" coordsize="9232,346" path="m2132,14920r9231,l11363,14575r-9231,l2132,14920xe" fillcolor="#d9d9d9" stroked="f">
              <v:path arrowok="t"/>
            </v:shape>
            <v:shape id="_x0000_s1034" style="position:absolute;left:2132;top:14920;width:9232;height:348" coordorigin="2132,14920" coordsize="9232,348" path="m2132,15268r9231,l11363,14920r-9231,l2132,15268xe" fillcolor="#d9d9d9" stroked="f">
              <v:path arrowok="t"/>
            </v:shape>
            <v:shape id="_x0000_s1033" style="position:absolute;left:2132;top:15268;width:9232;height:226" coordorigin="2132,15268" coordsize="9232,226" path="m2132,15494r9231,l11363,15268r-9231,l2132,15494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  <w:b/>
        </w:rPr>
        <w:t>&lt;div/&gt;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&lt;/div&gt;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 w:right="19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&lt;script src="https://ajax.googleapis.com/ajax/libs/jquery/1.11.1/jquery.min.js"&gt;&lt;/sc ript&gt;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&lt;script</w:t>
      </w:r>
      <w:r>
        <w:rPr>
          <w:rFonts w:ascii="Courier New" w:eastAsia="Courier New" w:hAnsi="Courier New" w:cs="Courier New"/>
          <w:b/>
          <w:spacing w:val="-8"/>
        </w:rPr>
        <w:t xml:space="preserve"> </w:t>
      </w:r>
      <w:r>
        <w:rPr>
          <w:rFonts w:ascii="Courier New" w:eastAsia="Courier New" w:hAnsi="Courier New" w:cs="Courier New"/>
          <w:b/>
        </w:rPr>
        <w:t>src="js/bootstrap.js"&gt;&lt;/script&gt;</w:t>
      </w:r>
    </w:p>
    <w:p w:rsidR="00645908" w:rsidRDefault="00645908">
      <w:pPr>
        <w:spacing w:before="1" w:line="120" w:lineRule="exact"/>
        <w:rPr>
          <w:sz w:val="12"/>
          <w:szCs w:val="12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rPr>
          <w:rFonts w:ascii="Courier New" w:eastAsia="Courier New" w:hAnsi="Courier New" w:cs="Courier New"/>
          <w:b/>
        </w:rPr>
        <w:t>&lt;script</w:t>
      </w:r>
      <w:r>
        <w:rPr>
          <w:rFonts w:ascii="Courier New" w:eastAsia="Courier New" w:hAnsi="Courier New" w:cs="Courier New"/>
          <w:b/>
          <w:spacing w:val="-8"/>
        </w:rPr>
        <w:t xml:space="preserve"> </w:t>
      </w:r>
      <w:r>
        <w:rPr>
          <w:rFonts w:ascii="Courier New" w:eastAsia="Courier New" w:hAnsi="Courier New" w:cs="Courier New"/>
          <w:b/>
        </w:rPr>
        <w:t>type="text/javascript"&gt;</w:t>
      </w:r>
    </w:p>
    <w:p w:rsidR="00645908" w:rsidRDefault="00645908">
      <w:pPr>
        <w:spacing w:before="9" w:line="160" w:lineRule="exact"/>
        <w:rPr>
          <w:sz w:val="16"/>
          <w:szCs w:val="16"/>
        </w:rPr>
      </w:pPr>
    </w:p>
    <w:p w:rsidR="00645908" w:rsidRDefault="002E0EAF">
      <w:pPr>
        <w:spacing w:before="40"/>
        <w:ind w:left="1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$(document).ready(function(){</w:t>
      </w:r>
    </w:p>
    <w:p w:rsidR="00645908" w:rsidRDefault="00645908">
      <w:pPr>
        <w:spacing w:before="2" w:line="120" w:lineRule="exact"/>
        <w:rPr>
          <w:sz w:val="12"/>
          <w:szCs w:val="12"/>
        </w:rPr>
      </w:pPr>
    </w:p>
    <w:p w:rsidR="00645908" w:rsidRDefault="00F85609">
      <w:pPr>
        <w:spacing w:line="200" w:lineRule="exact"/>
        <w:ind w:left="2080"/>
        <w:rPr>
          <w:rFonts w:ascii="Courier New" w:eastAsia="Courier New" w:hAnsi="Courier New" w:cs="Courier New"/>
        </w:rPr>
      </w:pPr>
      <w:r>
        <w:pict>
          <v:group id="_x0000_s1027" style="position:absolute;left:0;text-align:left;margin-left:106.1pt;margin-top:74.6pt;width:462.6pt;height:64.4pt;z-index:-1808;mso-position-horizontal-relative:page;mso-position-vertical-relative:page" coordorigin="2122,1492" coordsize="9252,1288">
            <v:shape id="_x0000_s1031" style="position:absolute;left:2132;top:1502;width:9232;height:348" coordorigin="2132,1502" coordsize="9232,348" path="m2132,1851r9231,l11363,1502r-9231,l2132,1851xe" fillcolor="#d9d9d9" stroked="f">
              <v:path arrowok="t"/>
            </v:shape>
            <v:shape id="_x0000_s1030" style="position:absolute;left:2132;top:1851;width:9232;height:346" coordorigin="2132,1851" coordsize="9232,346" path="m2132,2196r9231,l11363,1851r-9231,l2132,2196xe" fillcolor="#d9d9d9" stroked="f">
              <v:path arrowok="t"/>
            </v:shape>
            <v:shape id="_x0000_s1029" style="position:absolute;left:2132;top:2196;width:9232;height:346" coordorigin="2132,2196" coordsize="9232,346" path="m2132,2542r9231,l11363,2196r-9231,l2132,2542xe" fillcolor="#d9d9d9" stroked="f">
              <v:path arrowok="t"/>
            </v:shape>
            <v:shape id="_x0000_s1028" style="position:absolute;left:2132;top:2542;width:9232;height:228" coordorigin="2132,2542" coordsize="9232,228" path="m2132,2770r9231,l11363,2542r-9231,l2132,2770xe" fillcolor="#d9d9d9" stroked="f">
              <v:path arrowok="t"/>
            </v:shape>
            <w10:wrap anchorx="page" anchory="page"/>
          </v:group>
        </w:pict>
      </w:r>
      <w:r w:rsidR="002E0EAF">
        <w:rPr>
          <w:rFonts w:ascii="Courier New" w:eastAsia="Courier New" w:hAnsi="Courier New" w:cs="Courier New"/>
          <w:b/>
          <w:position w:val="1"/>
        </w:rPr>
        <w:t>$('.bt</w:t>
      </w:r>
      <w:r w:rsidR="002E0EAF">
        <w:rPr>
          <w:rFonts w:ascii="Courier New" w:eastAsia="Courier New" w:hAnsi="Courier New" w:cs="Courier New"/>
          <w:b/>
          <w:spacing w:val="1"/>
          <w:position w:val="1"/>
        </w:rPr>
        <w:t>n</w:t>
      </w:r>
      <w:r w:rsidR="002E0EAF">
        <w:rPr>
          <w:rFonts w:ascii="Courier New" w:eastAsia="Courier New" w:hAnsi="Courier New" w:cs="Courier New"/>
          <w:b/>
          <w:position w:val="1"/>
        </w:rPr>
        <w:t>-danger').popover();</w:t>
      </w:r>
    </w:p>
    <w:p w:rsidR="00645908" w:rsidRDefault="00645908">
      <w:pPr>
        <w:spacing w:before="6" w:line="120" w:lineRule="exact"/>
        <w:rPr>
          <w:sz w:val="12"/>
          <w:szCs w:val="12"/>
        </w:rPr>
      </w:pPr>
    </w:p>
    <w:p w:rsidR="00645908" w:rsidRDefault="002E0EAF">
      <w:pPr>
        <w:ind w:left="1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});</w:t>
      </w:r>
    </w:p>
    <w:p w:rsidR="00645908" w:rsidRDefault="00645908">
      <w:pPr>
        <w:spacing w:before="9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&lt;/script&gt;</w:t>
      </w:r>
    </w:p>
    <w:p w:rsidR="00645908" w:rsidRDefault="00645908">
      <w:pPr>
        <w:spacing w:before="10" w:line="100" w:lineRule="exact"/>
        <w:rPr>
          <w:sz w:val="11"/>
          <w:szCs w:val="11"/>
        </w:rPr>
      </w:pPr>
    </w:p>
    <w:p w:rsidR="00645908" w:rsidRDefault="002E0EAF">
      <w:pPr>
        <w:ind w:left="88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K</w:t>
      </w:r>
      <w:r>
        <w:rPr>
          <w:rFonts w:ascii="Arial" w:eastAsia="Arial" w:hAnsi="Arial" w:cs="Arial"/>
        </w:rPr>
        <w:t>ết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q</w:t>
      </w:r>
      <w:r>
        <w:rPr>
          <w:rFonts w:ascii="Arial" w:eastAsia="Arial" w:hAnsi="Arial" w:cs="Arial"/>
          <w:spacing w:val="-1"/>
        </w:rPr>
        <w:t>u</w:t>
      </w:r>
      <w:r>
        <w:rPr>
          <w:rFonts w:ascii="Arial" w:eastAsia="Arial" w:hAnsi="Arial" w:cs="Arial"/>
        </w:rPr>
        <w:t>ả:</w:t>
      </w:r>
    </w:p>
    <w:p w:rsidR="00645908" w:rsidRDefault="00645908">
      <w:pPr>
        <w:spacing w:line="200" w:lineRule="exact"/>
      </w:pPr>
    </w:p>
    <w:p w:rsidR="00645908" w:rsidRDefault="00645908">
      <w:pPr>
        <w:spacing w:before="11" w:line="260" w:lineRule="exact"/>
        <w:rPr>
          <w:sz w:val="26"/>
          <w:szCs w:val="26"/>
        </w:rPr>
      </w:pPr>
    </w:p>
    <w:p w:rsidR="00645908" w:rsidRDefault="00CA61D6">
      <w:pPr>
        <w:ind w:left="1586"/>
        <w:sectPr w:rsidR="00645908">
          <w:pgSz w:w="11920" w:h="16840"/>
          <w:pgMar w:top="1280" w:right="400" w:bottom="280" w:left="1280" w:header="629" w:footer="372" w:gutter="0"/>
          <w:cols w:space="720"/>
        </w:sectPr>
      </w:pPr>
      <w:r>
        <w:pict>
          <v:shape id="_x0000_i1055" type="#_x0000_t75" style="width:369.75pt;height:121.5pt">
            <v:imagedata r:id="rId52" o:title=""/>
          </v:shape>
        </w:pict>
      </w:r>
    </w:p>
    <w:p w:rsidR="00645908" w:rsidRDefault="00645908">
      <w:pPr>
        <w:spacing w:before="8" w:line="140" w:lineRule="exact"/>
        <w:rPr>
          <w:sz w:val="15"/>
          <w:szCs w:val="15"/>
        </w:rPr>
      </w:pPr>
    </w:p>
    <w:p w:rsidR="00645908" w:rsidRDefault="00645908">
      <w:pPr>
        <w:spacing w:line="200" w:lineRule="exact"/>
      </w:pPr>
    </w:p>
    <w:p w:rsidR="00645908" w:rsidRDefault="00645908">
      <w:pPr>
        <w:spacing w:line="200" w:lineRule="exact"/>
      </w:pPr>
    </w:p>
    <w:p w:rsidR="00645908" w:rsidRDefault="00645908">
      <w:pPr>
        <w:spacing w:before="9"/>
        <w:ind w:left="2599"/>
        <w:rPr>
          <w:rFonts w:ascii="Arial" w:eastAsia="Arial" w:hAnsi="Arial" w:cs="Arial"/>
          <w:sz w:val="40"/>
          <w:szCs w:val="40"/>
        </w:rPr>
      </w:pPr>
      <w:bookmarkStart w:id="0" w:name="_GoBack"/>
      <w:bookmarkEnd w:id="0"/>
    </w:p>
    <w:sectPr w:rsidR="00645908">
      <w:pgSz w:w="11920" w:h="16840"/>
      <w:pgMar w:top="1280" w:right="400" w:bottom="280" w:left="1280" w:header="629" w:footer="37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609" w:rsidRDefault="00F85609">
      <w:r>
        <w:separator/>
      </w:r>
    </w:p>
  </w:endnote>
  <w:endnote w:type="continuationSeparator" w:id="0">
    <w:p w:rsidR="00F85609" w:rsidRDefault="00F85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908" w:rsidRDefault="00F85609">
    <w:pPr>
      <w:spacing w:line="200" w:lineRule="exact"/>
    </w:pPr>
    <w:r>
      <w:pict>
        <v:group id="_x0000_s2061" style="position:absolute;margin-left:69.05pt;margin-top:798.55pt;width:500.7pt;height:4.55pt;z-index:-1847;mso-position-horizontal-relative:page;mso-position-vertical-relative:page" coordorigin="1381,15971" coordsize="10014,91">
          <v:shape id="_x0000_s2063" style="position:absolute;left:1412;top:15979;width:9952;height:0" coordorigin="1412,15979" coordsize="9952,0" path="m1412,15979r9951,e" filled="f" strokeweight=".82pt">
            <v:path arrowok="t"/>
          </v:shape>
          <v:shape id="_x0000_s2062" style="position:absolute;left:1412;top:16030;width:9952;height:0" coordorigin="1412,16030" coordsize="9952,0" path="m1412,16030r9951,e" filled="f" strokeweight="3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804.35pt;width:68.85pt;height:12.5pt;z-index:-1846;mso-position-horizontal-relative:page;mso-position-vertical-relative:page" filled="f" stroked="f">
          <v:textbox inset="0,0,0,0">
            <w:txbxContent>
              <w:p w:rsidR="00645908" w:rsidRDefault="002E0EAF">
                <w:pPr>
                  <w:spacing w:line="220" w:lineRule="exact"/>
                  <w:ind w:left="20" w:right="-31"/>
                  <w:rPr>
                    <w:rFonts w:ascii="Tahoma" w:eastAsia="Tahoma" w:hAnsi="Tahoma" w:cs="Tahoma"/>
                    <w:sz w:val="21"/>
                    <w:szCs w:val="21"/>
                  </w:rPr>
                </w:pP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Đồ</w:t>
                </w:r>
                <w:r>
                  <w:rPr>
                    <w:rFonts w:ascii="Tahoma" w:eastAsia="Tahoma" w:hAnsi="Tahoma" w:cs="Tahoma"/>
                    <w:spacing w:val="-19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á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spacing w:val="-15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M</w:t>
                </w:r>
                <w:r>
                  <w:rPr>
                    <w:rFonts w:ascii="Tahoma" w:eastAsia="Tahoma" w:hAnsi="Tahoma" w:cs="Tahoma"/>
                    <w:spacing w:val="2"/>
                    <w:sz w:val="21"/>
                    <w:szCs w:val="21"/>
                  </w:rPr>
                  <w:t>ô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spacing w:val="-24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-1"/>
                    <w:sz w:val="21"/>
                    <w:szCs w:val="21"/>
                  </w:rPr>
                  <w:t>h</w:t>
                </w:r>
                <w:r>
                  <w:rPr>
                    <w:rFonts w:ascii="Tahoma" w:eastAsia="Tahoma" w:hAnsi="Tahoma" w:cs="Tahoma"/>
                    <w:spacing w:val="2"/>
                    <w:sz w:val="21"/>
                    <w:szCs w:val="21"/>
                  </w:rPr>
                  <w:t>ọ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c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517.15pt;margin-top:804.35pt;width:50.85pt;height:12.5pt;z-index:-1845;mso-position-horizontal-relative:page;mso-position-vertical-relative:page" filled="f" stroked="f">
          <v:textbox inset="0,0,0,0">
            <w:txbxContent>
              <w:p w:rsidR="00645908" w:rsidRDefault="002E0EAF">
                <w:pPr>
                  <w:spacing w:line="220" w:lineRule="exact"/>
                  <w:ind w:left="20" w:right="-31"/>
                  <w:rPr>
                    <w:rFonts w:ascii="Tahoma" w:eastAsia="Tahoma" w:hAnsi="Tahoma" w:cs="Tahoma"/>
                    <w:sz w:val="21"/>
                    <w:szCs w:val="21"/>
                  </w:rPr>
                </w:pPr>
                <w:r>
                  <w:rPr>
                    <w:rFonts w:ascii="Tahoma" w:eastAsia="Tahoma" w:hAnsi="Tahoma" w:cs="Tahoma"/>
                    <w:spacing w:val="-1"/>
                    <w:w w:val="94"/>
                    <w:sz w:val="21"/>
                    <w:szCs w:val="21"/>
                  </w:rPr>
                  <w:t>T</w:t>
                </w:r>
                <w:r>
                  <w:rPr>
                    <w:rFonts w:ascii="Tahoma" w:eastAsia="Tahoma" w:hAnsi="Tahoma" w:cs="Tahoma"/>
                    <w:w w:val="94"/>
                    <w:sz w:val="21"/>
                    <w:szCs w:val="21"/>
                  </w:rPr>
                  <w:t>r</w:t>
                </w:r>
                <w:r>
                  <w:rPr>
                    <w:rFonts w:ascii="Tahoma" w:eastAsia="Tahoma" w:hAnsi="Tahoma" w:cs="Tahoma"/>
                    <w:spacing w:val="1"/>
                    <w:w w:val="94"/>
                    <w:sz w:val="21"/>
                    <w:szCs w:val="21"/>
                  </w:rPr>
                  <w:t>a</w:t>
                </w:r>
                <w:r>
                  <w:rPr>
                    <w:rFonts w:ascii="Tahoma" w:eastAsia="Tahoma" w:hAnsi="Tahoma" w:cs="Tahoma"/>
                    <w:spacing w:val="-1"/>
                    <w:w w:val="94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w w:val="94"/>
                    <w:sz w:val="21"/>
                    <w:szCs w:val="21"/>
                  </w:rPr>
                  <w:t>g</w:t>
                </w:r>
                <w:r>
                  <w:rPr>
                    <w:rFonts w:ascii="Tahoma" w:eastAsia="Tahoma" w:hAnsi="Tahoma" w:cs="Tahoma"/>
                    <w:spacing w:val="4"/>
                    <w:w w:val="94"/>
                    <w:sz w:val="21"/>
                    <w:szCs w:val="2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instrText xml:space="preserve"> PAGE </w:instrText>
                </w:r>
                <w:r>
                  <w:fldChar w:fldCharType="separate"/>
                </w:r>
                <w:r w:rsidR="00CA61D6">
                  <w:rPr>
                    <w:rFonts w:ascii="Tahoma" w:eastAsia="Tahoma" w:hAnsi="Tahoma" w:cs="Tahoma"/>
                    <w:noProof/>
                    <w:sz w:val="21"/>
                    <w:szCs w:val="21"/>
                  </w:rPr>
                  <w:t>6</w:t>
                </w:r>
                <w:r>
                  <w:fldChar w:fldCharType="end"/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/</w:t>
                </w:r>
                <w:r>
                  <w:rPr>
                    <w:rFonts w:ascii="Tahoma" w:eastAsia="Tahoma" w:hAnsi="Tahoma" w:cs="Tahoma"/>
                    <w:spacing w:val="-1"/>
                    <w:sz w:val="21"/>
                    <w:szCs w:val="21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908" w:rsidRDefault="00645908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908" w:rsidRDefault="00F85609">
    <w:pPr>
      <w:spacing w:line="200" w:lineRule="exact"/>
    </w:pPr>
    <w:r>
      <w:pict>
        <v:group id="_x0000_s2051" style="position:absolute;margin-left:69.05pt;margin-top:798.55pt;width:500.7pt;height:4.55pt;z-index:-1841;mso-position-horizontal-relative:page;mso-position-vertical-relative:page" coordorigin="1381,15971" coordsize="10014,91">
          <v:shape id="_x0000_s2053" style="position:absolute;left:1412;top:15979;width:9952;height:0" coordorigin="1412,15979" coordsize="9952,0" path="m1412,15979r9951,e" filled="f" strokeweight=".82pt">
            <v:path arrowok="t"/>
          </v:shape>
          <v:shape id="_x0000_s2052" style="position:absolute;left:1412;top:16030;width:9952;height:0" coordorigin="1412,16030" coordsize="9952,0" path="m1412,16030r9951,e" filled="f" strokeweight="3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804.35pt;width:68.85pt;height:12.5pt;z-index:-1840;mso-position-horizontal-relative:page;mso-position-vertical-relative:page" filled="f" stroked="f">
          <v:textbox inset="0,0,0,0">
            <w:txbxContent>
              <w:p w:rsidR="00645908" w:rsidRDefault="002E0EAF">
                <w:pPr>
                  <w:spacing w:line="220" w:lineRule="exact"/>
                  <w:ind w:left="20" w:right="-31"/>
                  <w:rPr>
                    <w:rFonts w:ascii="Tahoma" w:eastAsia="Tahoma" w:hAnsi="Tahoma" w:cs="Tahoma"/>
                    <w:sz w:val="21"/>
                    <w:szCs w:val="21"/>
                  </w:rPr>
                </w:pP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Đồ</w:t>
                </w:r>
                <w:r>
                  <w:rPr>
                    <w:rFonts w:ascii="Tahoma" w:eastAsia="Tahoma" w:hAnsi="Tahoma" w:cs="Tahoma"/>
                    <w:spacing w:val="-19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á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spacing w:val="-15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M</w:t>
                </w:r>
                <w:r>
                  <w:rPr>
                    <w:rFonts w:ascii="Tahoma" w:eastAsia="Tahoma" w:hAnsi="Tahoma" w:cs="Tahoma"/>
                    <w:spacing w:val="2"/>
                    <w:sz w:val="21"/>
                    <w:szCs w:val="21"/>
                  </w:rPr>
                  <w:t>ô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spacing w:val="-24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-1"/>
                    <w:sz w:val="21"/>
                    <w:szCs w:val="21"/>
                  </w:rPr>
                  <w:t>h</w:t>
                </w:r>
                <w:r>
                  <w:rPr>
                    <w:rFonts w:ascii="Tahoma" w:eastAsia="Tahoma" w:hAnsi="Tahoma" w:cs="Tahoma"/>
                    <w:spacing w:val="2"/>
                    <w:sz w:val="21"/>
                    <w:szCs w:val="21"/>
                  </w:rPr>
                  <w:t>ọ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c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1.6pt;margin-top:804.35pt;width:56.5pt;height:12.5pt;z-index:-1839;mso-position-horizontal-relative:page;mso-position-vertical-relative:page" filled="f" stroked="f">
          <v:textbox inset="0,0,0,0">
            <w:txbxContent>
              <w:p w:rsidR="00645908" w:rsidRDefault="002E0EAF">
                <w:pPr>
                  <w:spacing w:line="220" w:lineRule="exact"/>
                  <w:ind w:left="20" w:right="-31"/>
                  <w:rPr>
                    <w:rFonts w:ascii="Tahoma" w:eastAsia="Tahoma" w:hAnsi="Tahoma" w:cs="Tahoma"/>
                    <w:sz w:val="21"/>
                    <w:szCs w:val="21"/>
                  </w:rPr>
                </w:pPr>
                <w:r>
                  <w:rPr>
                    <w:rFonts w:ascii="Tahoma" w:eastAsia="Tahoma" w:hAnsi="Tahoma" w:cs="Tahoma"/>
                    <w:spacing w:val="-1"/>
                    <w:w w:val="94"/>
                    <w:sz w:val="21"/>
                    <w:szCs w:val="21"/>
                  </w:rPr>
                  <w:t>T</w:t>
                </w:r>
                <w:r>
                  <w:rPr>
                    <w:rFonts w:ascii="Tahoma" w:eastAsia="Tahoma" w:hAnsi="Tahoma" w:cs="Tahoma"/>
                    <w:w w:val="94"/>
                    <w:sz w:val="21"/>
                    <w:szCs w:val="21"/>
                  </w:rPr>
                  <w:t>r</w:t>
                </w:r>
                <w:r>
                  <w:rPr>
                    <w:rFonts w:ascii="Tahoma" w:eastAsia="Tahoma" w:hAnsi="Tahoma" w:cs="Tahoma"/>
                    <w:spacing w:val="1"/>
                    <w:w w:val="94"/>
                    <w:sz w:val="21"/>
                    <w:szCs w:val="21"/>
                  </w:rPr>
                  <w:t>a</w:t>
                </w:r>
                <w:r>
                  <w:rPr>
                    <w:rFonts w:ascii="Tahoma" w:eastAsia="Tahoma" w:hAnsi="Tahoma" w:cs="Tahoma"/>
                    <w:spacing w:val="-1"/>
                    <w:w w:val="94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w w:val="94"/>
                    <w:sz w:val="21"/>
                    <w:szCs w:val="21"/>
                  </w:rPr>
                  <w:t>g</w:t>
                </w:r>
                <w:r>
                  <w:rPr>
                    <w:rFonts w:ascii="Tahoma" w:eastAsia="Tahoma" w:hAnsi="Tahoma" w:cs="Tahoma"/>
                    <w:spacing w:val="4"/>
                    <w:w w:val="94"/>
                    <w:sz w:val="21"/>
                    <w:szCs w:val="2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instrText xml:space="preserve"> PAGE </w:instrText>
                </w:r>
                <w:r>
                  <w:fldChar w:fldCharType="separate"/>
                </w:r>
                <w:r w:rsidR="00CA61D6">
                  <w:rPr>
                    <w:rFonts w:ascii="Tahoma" w:eastAsia="Tahoma" w:hAnsi="Tahoma" w:cs="Tahoma"/>
                    <w:noProof/>
                    <w:sz w:val="21"/>
                    <w:szCs w:val="21"/>
                  </w:rPr>
                  <w:t>25</w:t>
                </w:r>
                <w:r>
                  <w:fldChar w:fldCharType="end"/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/</w:t>
                </w:r>
                <w:r>
                  <w:rPr>
                    <w:rFonts w:ascii="Tahoma" w:eastAsia="Tahoma" w:hAnsi="Tahoma" w:cs="Tahoma"/>
                    <w:spacing w:val="2"/>
                    <w:sz w:val="21"/>
                    <w:szCs w:val="21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609" w:rsidRDefault="00F85609">
      <w:r>
        <w:separator/>
      </w:r>
    </w:p>
  </w:footnote>
  <w:footnote w:type="continuationSeparator" w:id="0">
    <w:p w:rsidR="00F85609" w:rsidRDefault="00F856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908" w:rsidRDefault="00F85609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531.65pt;margin-top:31.45pt;width:36.75pt;height:36.75pt;z-index:-1850;mso-position-horizontal-relative:page;mso-position-vertical-relative:page">
          <v:imagedata r:id="rId1" o:title=""/>
          <w10:wrap anchorx="page" anchory="page"/>
        </v:shape>
      </w:pict>
    </w:r>
    <w:r>
      <w:pict>
        <v:group id="_x0000_s2065" style="position:absolute;margin-left:69.05pt;margin-top:45.45pt;width:460.25pt;height:4.55pt;z-index:-1849;mso-position-horizontal-relative:page;mso-position-vertical-relative:page" coordorigin="1381,909" coordsize="9205,91">
          <v:shape id="_x0000_s2067" style="position:absolute;left:1412;top:968;width:9143;height:0" coordorigin="1412,968" coordsize="9143,0" path="m1412,968r9143,e" filled="f" strokeweight="3.1pt">
            <v:path arrowok="t"/>
          </v:shape>
          <v:shape id="_x0000_s2066" style="position:absolute;left:1412;top:917;width:9143;height:0" coordorigin="1412,917" coordsize="9143,0" path="m1412,917r9143,e" filled="f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1pt;margin-top:32.8pt;width:80pt;height:12.5pt;z-index:-1848;mso-position-horizontal-relative:page;mso-position-vertical-relative:page" filled="f" stroked="f">
          <v:textbox inset="0,0,0,0">
            <w:txbxContent>
              <w:p w:rsidR="00645908" w:rsidRDefault="002E0EAF">
                <w:pPr>
                  <w:spacing w:line="220" w:lineRule="exact"/>
                  <w:ind w:left="20" w:right="-31"/>
                  <w:rPr>
                    <w:rFonts w:ascii="Tahoma" w:eastAsia="Tahoma" w:hAnsi="Tahoma" w:cs="Tahoma"/>
                    <w:sz w:val="21"/>
                    <w:szCs w:val="21"/>
                  </w:rPr>
                </w:pPr>
                <w:r>
                  <w:rPr>
                    <w:rFonts w:ascii="Tahoma" w:eastAsia="Tahoma" w:hAnsi="Tahoma" w:cs="Tahoma"/>
                    <w:spacing w:val="-1"/>
                    <w:sz w:val="21"/>
                    <w:szCs w:val="21"/>
                  </w:rPr>
                  <w:t>T</w:t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à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i</w:t>
                </w:r>
                <w:r>
                  <w:rPr>
                    <w:rFonts w:ascii="Tahoma" w:eastAsia="Tahoma" w:hAnsi="Tahoma" w:cs="Tahoma"/>
                    <w:spacing w:val="-17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li</w:t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ệ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u</w:t>
                </w:r>
                <w:r>
                  <w:rPr>
                    <w:rFonts w:ascii="Tahoma" w:eastAsia="Tahoma" w:hAnsi="Tahoma" w:cs="Tahoma"/>
                    <w:spacing w:val="-19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w w:val="95"/>
                    <w:sz w:val="21"/>
                    <w:szCs w:val="21"/>
                  </w:rPr>
                  <w:t>gi</w:t>
                </w:r>
                <w:r>
                  <w:rPr>
                    <w:rFonts w:ascii="Tahoma" w:eastAsia="Tahoma" w:hAnsi="Tahoma" w:cs="Tahoma"/>
                    <w:spacing w:val="1"/>
                    <w:w w:val="95"/>
                    <w:sz w:val="21"/>
                    <w:szCs w:val="21"/>
                  </w:rPr>
                  <w:t>ả</w:t>
                </w:r>
                <w:r>
                  <w:rPr>
                    <w:rFonts w:ascii="Tahoma" w:eastAsia="Tahoma" w:hAnsi="Tahoma" w:cs="Tahoma"/>
                    <w:spacing w:val="-1"/>
                    <w:w w:val="95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w w:val="95"/>
                    <w:sz w:val="21"/>
                    <w:szCs w:val="21"/>
                  </w:rPr>
                  <w:t xml:space="preserve">g 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d</w:t>
                </w:r>
                <w:r>
                  <w:rPr>
                    <w:rFonts w:ascii="Tahoma" w:eastAsia="Tahoma" w:hAnsi="Tahoma" w:cs="Tahoma"/>
                    <w:spacing w:val="4"/>
                    <w:sz w:val="21"/>
                    <w:szCs w:val="21"/>
                  </w:rPr>
                  <w:t>ạ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908" w:rsidRDefault="00F85609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531.65pt;margin-top:31.45pt;width:36.75pt;height:36.75pt;z-index:-1844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5" style="position:absolute;margin-left:69.05pt;margin-top:45.45pt;width:460.25pt;height:4.55pt;z-index:-1843;mso-position-horizontal-relative:page;mso-position-vertical-relative:page" coordorigin="1381,909" coordsize="9205,91">
          <v:shape id="_x0000_s2057" style="position:absolute;left:1412;top:968;width:9143;height:0" coordorigin="1412,968" coordsize="9143,0" path="m1412,968r9143,e" filled="f" strokeweight="3.1pt">
            <v:path arrowok="t"/>
          </v:shape>
          <v:shape id="_x0000_s2056" style="position:absolute;left:1412;top:917;width:9143;height:0" coordorigin="1412,917" coordsize="9143,0" path="m1412,917r9143,e" filled="f" strokeweight=".82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32.8pt;width:80pt;height:12.5pt;z-index:-1842;mso-position-horizontal-relative:page;mso-position-vertical-relative:page" filled="f" stroked="f">
          <v:textbox inset="0,0,0,0">
            <w:txbxContent>
              <w:p w:rsidR="00645908" w:rsidRDefault="002E0EAF">
                <w:pPr>
                  <w:spacing w:line="220" w:lineRule="exact"/>
                  <w:ind w:left="20" w:right="-31"/>
                  <w:rPr>
                    <w:rFonts w:ascii="Tahoma" w:eastAsia="Tahoma" w:hAnsi="Tahoma" w:cs="Tahoma"/>
                    <w:sz w:val="21"/>
                    <w:szCs w:val="21"/>
                  </w:rPr>
                </w:pPr>
                <w:r>
                  <w:rPr>
                    <w:rFonts w:ascii="Tahoma" w:eastAsia="Tahoma" w:hAnsi="Tahoma" w:cs="Tahoma"/>
                    <w:spacing w:val="-1"/>
                    <w:sz w:val="21"/>
                    <w:szCs w:val="21"/>
                  </w:rPr>
                  <w:t>T</w:t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à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i</w:t>
                </w:r>
                <w:r>
                  <w:rPr>
                    <w:rFonts w:ascii="Tahoma" w:eastAsia="Tahoma" w:hAnsi="Tahoma" w:cs="Tahoma"/>
                    <w:spacing w:val="-17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li</w:t>
                </w:r>
                <w:r>
                  <w:rPr>
                    <w:rFonts w:ascii="Tahoma" w:eastAsia="Tahoma" w:hAnsi="Tahoma" w:cs="Tahoma"/>
                    <w:spacing w:val="1"/>
                    <w:sz w:val="21"/>
                    <w:szCs w:val="21"/>
                  </w:rPr>
                  <w:t>ệ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u</w:t>
                </w:r>
                <w:r>
                  <w:rPr>
                    <w:rFonts w:ascii="Tahoma" w:eastAsia="Tahoma" w:hAnsi="Tahoma" w:cs="Tahoma"/>
                    <w:spacing w:val="-19"/>
                    <w:sz w:val="21"/>
                    <w:szCs w:val="21"/>
                  </w:rPr>
                  <w:t xml:space="preserve"> </w:t>
                </w:r>
                <w:r>
                  <w:rPr>
                    <w:rFonts w:ascii="Tahoma" w:eastAsia="Tahoma" w:hAnsi="Tahoma" w:cs="Tahoma"/>
                    <w:w w:val="95"/>
                    <w:sz w:val="21"/>
                    <w:szCs w:val="21"/>
                  </w:rPr>
                  <w:t>gi</w:t>
                </w:r>
                <w:r>
                  <w:rPr>
                    <w:rFonts w:ascii="Tahoma" w:eastAsia="Tahoma" w:hAnsi="Tahoma" w:cs="Tahoma"/>
                    <w:spacing w:val="1"/>
                    <w:w w:val="95"/>
                    <w:sz w:val="21"/>
                    <w:szCs w:val="21"/>
                  </w:rPr>
                  <w:t>ả</w:t>
                </w:r>
                <w:r>
                  <w:rPr>
                    <w:rFonts w:ascii="Tahoma" w:eastAsia="Tahoma" w:hAnsi="Tahoma" w:cs="Tahoma"/>
                    <w:spacing w:val="-1"/>
                    <w:w w:val="95"/>
                    <w:sz w:val="21"/>
                    <w:szCs w:val="21"/>
                  </w:rPr>
                  <w:t>n</w:t>
                </w:r>
                <w:r>
                  <w:rPr>
                    <w:rFonts w:ascii="Tahoma" w:eastAsia="Tahoma" w:hAnsi="Tahoma" w:cs="Tahoma"/>
                    <w:w w:val="95"/>
                    <w:sz w:val="21"/>
                    <w:szCs w:val="21"/>
                  </w:rPr>
                  <w:t xml:space="preserve">g 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d</w:t>
                </w:r>
                <w:r>
                  <w:rPr>
                    <w:rFonts w:ascii="Tahoma" w:eastAsia="Tahoma" w:hAnsi="Tahoma" w:cs="Tahoma"/>
                    <w:spacing w:val="4"/>
                    <w:sz w:val="21"/>
                    <w:szCs w:val="21"/>
                  </w:rPr>
                  <w:t>ạ</w:t>
                </w:r>
                <w:r>
                  <w:rPr>
                    <w:rFonts w:ascii="Tahoma" w:eastAsia="Tahoma" w:hAnsi="Tahoma" w:cs="Tahoma"/>
                    <w:sz w:val="21"/>
                    <w:szCs w:val="21"/>
                  </w:rPr>
                  <w:t>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9E2A40"/>
    <w:multiLevelType w:val="multilevel"/>
    <w:tmpl w:val="26A29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45908"/>
    <w:rsid w:val="002E0EAF"/>
    <w:rsid w:val="00645908"/>
    <w:rsid w:val="00B53838"/>
    <w:rsid w:val="00CA61D6"/>
    <w:rsid w:val="00F8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,"/>
  <w15:docId w15:val="{8738AFE8-2A44-40E9-A5BC-2728C9C5F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jpeg"/><Relationship Id="rId34" Type="http://schemas.openxmlformats.org/officeDocument/2006/relationships/image" Target="media/image19.pn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mailto:@media" TargetMode="External"/><Relationship Id="rId29" Type="http://schemas.openxmlformats.org/officeDocument/2006/relationships/footer" Target="footer3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mailto:@media" TargetMode="External"/><Relationship Id="rId31" Type="http://schemas.openxmlformats.org/officeDocument/2006/relationships/hyperlink" Target="http://www.w3.org/1999/xhtml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@media" TargetMode="External"/><Relationship Id="rId22" Type="http://schemas.openxmlformats.org/officeDocument/2006/relationships/header" Target="header2.xml"/><Relationship Id="rId27" Type="http://schemas.openxmlformats.org/officeDocument/2006/relationships/hyperlink" Target="http://getbootstrap.com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8" Type="http://schemas.openxmlformats.org/officeDocument/2006/relationships/image" Target="media/image2.jpeg"/><Relationship Id="rId51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20" Type="http://schemas.openxmlformats.org/officeDocument/2006/relationships/image" Target="media/image10.jpeg"/><Relationship Id="rId41" Type="http://schemas.openxmlformats.org/officeDocument/2006/relationships/image" Target="media/image26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28" Type="http://schemas.openxmlformats.org/officeDocument/2006/relationships/image" Target="media/image15.jpeg"/><Relationship Id="rId36" Type="http://schemas.openxmlformats.org/officeDocument/2006/relationships/image" Target="media/image21.jpeg"/><Relationship Id="rId49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2648</Words>
  <Characters>15098</Characters>
  <Application>Microsoft Office Word</Application>
  <DocSecurity>0</DocSecurity>
  <Lines>125</Lines>
  <Paragraphs>35</Paragraphs>
  <ScaleCrop>false</ScaleCrop>
  <Company/>
  <LinksUpToDate>false</LinksUpToDate>
  <CharactersWithSpaces>17711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Thuận Phạm Hồng</cp:lastModifiedBy>
  <cp:revision>4</cp:revision>
  <dcterms:created xsi:type="dcterms:W3CDTF">2015-12-24T04:00:00Z</dcterms:created>
  <dcterms:modified xsi:type="dcterms:W3CDTF">2016-06-02T04:39:00Z</dcterms:modified>
</cp:coreProperties>
</file>